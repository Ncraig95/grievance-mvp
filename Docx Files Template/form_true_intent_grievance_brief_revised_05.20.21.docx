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8CDDE" w14:textId="526FCFB8" w:rsidR="007F6ACB" w:rsidRDefault="00ED1D78">
      <w:pPr>
        <w:spacing w:before="3" w:line="100" w:lineRule="exact"/>
        <w:rPr>
          <w:sz w:val="10"/>
          <w:szCs w:val="10"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7096AEC6" wp14:editId="16D6A69F">
            <wp:simplePos x="0" y="0"/>
            <wp:positionH relativeFrom="margin">
              <wp:posOffset>0</wp:posOffset>
            </wp:positionH>
            <wp:positionV relativeFrom="paragraph">
              <wp:posOffset>-66040</wp:posOffset>
            </wp:positionV>
            <wp:extent cx="1051560" cy="1005840"/>
            <wp:effectExtent l="0" t="0" r="0" b="3810"/>
            <wp:wrapNone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FE704C" w14:textId="4B2D4B88" w:rsidR="007F6ACB" w:rsidRPr="001256BD" w:rsidRDefault="00BA379E" w:rsidP="0066114C">
      <w:pPr>
        <w:spacing w:after="60"/>
        <w:ind w:left="3150"/>
        <w:rPr>
          <w:rFonts w:ascii="Franklin Gothic Book" w:eastAsia="Franklin Gothic Book" w:hAnsi="Franklin Gothic Book" w:cs="Franklin Gothic Book"/>
          <w:b/>
          <w:bCs/>
          <w:sz w:val="17"/>
          <w:szCs w:val="17"/>
        </w:rPr>
      </w:pPr>
      <w:r w:rsidRPr="001256BD">
        <w:rPr>
          <w:rFonts w:ascii="Franklin Gothic Book" w:eastAsia="Franklin Gothic Book" w:hAnsi="Franklin Gothic Book" w:cs="Franklin Gothic Book"/>
          <w:b/>
          <w:bCs/>
          <w:spacing w:val="1"/>
          <w:sz w:val="17"/>
          <w:szCs w:val="17"/>
        </w:rPr>
        <w:t>C</w:t>
      </w:r>
      <w:r w:rsidRPr="001256BD">
        <w:rPr>
          <w:rFonts w:ascii="Franklin Gothic Book" w:eastAsia="Franklin Gothic Book" w:hAnsi="Franklin Gothic Book" w:cs="Franklin Gothic Book"/>
          <w:b/>
          <w:bCs/>
          <w:sz w:val="17"/>
          <w:szCs w:val="17"/>
        </w:rPr>
        <w:t>o</w:t>
      </w:r>
      <w:r w:rsidRPr="001256BD">
        <w:rPr>
          <w:rFonts w:ascii="Franklin Gothic Book" w:eastAsia="Franklin Gothic Book" w:hAnsi="Franklin Gothic Book" w:cs="Franklin Gothic Book"/>
          <w:b/>
          <w:bCs/>
          <w:spacing w:val="-1"/>
          <w:sz w:val="17"/>
          <w:szCs w:val="17"/>
        </w:rPr>
        <w:t>m</w:t>
      </w:r>
      <w:r w:rsidRPr="001256BD">
        <w:rPr>
          <w:rFonts w:ascii="Franklin Gothic Book" w:eastAsia="Franklin Gothic Book" w:hAnsi="Franklin Gothic Book" w:cs="Franklin Gothic Book"/>
          <w:b/>
          <w:bCs/>
          <w:spacing w:val="2"/>
          <w:sz w:val="17"/>
          <w:szCs w:val="17"/>
        </w:rPr>
        <w:t>m</w:t>
      </w:r>
      <w:r w:rsidRPr="001256BD">
        <w:rPr>
          <w:rFonts w:ascii="Franklin Gothic Book" w:eastAsia="Franklin Gothic Book" w:hAnsi="Franklin Gothic Book" w:cs="Franklin Gothic Book"/>
          <w:b/>
          <w:bCs/>
          <w:spacing w:val="-1"/>
          <w:sz w:val="17"/>
          <w:szCs w:val="17"/>
        </w:rPr>
        <w:t>u</w:t>
      </w:r>
      <w:r w:rsidRPr="001256BD">
        <w:rPr>
          <w:rFonts w:ascii="Franklin Gothic Book" w:eastAsia="Franklin Gothic Book" w:hAnsi="Franklin Gothic Book" w:cs="Franklin Gothic Book"/>
          <w:b/>
          <w:bCs/>
          <w:spacing w:val="1"/>
          <w:sz w:val="17"/>
          <w:szCs w:val="17"/>
        </w:rPr>
        <w:t>n</w:t>
      </w:r>
      <w:r w:rsidRPr="001256BD">
        <w:rPr>
          <w:rFonts w:ascii="Franklin Gothic Book" w:eastAsia="Franklin Gothic Book" w:hAnsi="Franklin Gothic Book" w:cs="Franklin Gothic Book"/>
          <w:b/>
          <w:bCs/>
          <w:spacing w:val="-1"/>
          <w:sz w:val="17"/>
          <w:szCs w:val="17"/>
        </w:rPr>
        <w:t>i</w:t>
      </w:r>
      <w:r w:rsidRPr="001256BD">
        <w:rPr>
          <w:rFonts w:ascii="Franklin Gothic Book" w:eastAsia="Franklin Gothic Book" w:hAnsi="Franklin Gothic Book" w:cs="Franklin Gothic Book"/>
          <w:b/>
          <w:bCs/>
          <w:sz w:val="17"/>
          <w:szCs w:val="17"/>
        </w:rPr>
        <w:t>c</w:t>
      </w:r>
      <w:r w:rsidRPr="001256BD">
        <w:rPr>
          <w:rFonts w:ascii="Franklin Gothic Book" w:eastAsia="Franklin Gothic Book" w:hAnsi="Franklin Gothic Book" w:cs="Franklin Gothic Book"/>
          <w:b/>
          <w:bCs/>
          <w:spacing w:val="1"/>
          <w:sz w:val="17"/>
          <w:szCs w:val="17"/>
        </w:rPr>
        <w:t>a</w:t>
      </w:r>
      <w:r w:rsidRPr="001256BD">
        <w:rPr>
          <w:rFonts w:ascii="Franklin Gothic Book" w:eastAsia="Franklin Gothic Book" w:hAnsi="Franklin Gothic Book" w:cs="Franklin Gothic Book"/>
          <w:b/>
          <w:bCs/>
          <w:sz w:val="17"/>
          <w:szCs w:val="17"/>
        </w:rPr>
        <w:t>ti</w:t>
      </w:r>
      <w:r w:rsidRPr="001256BD">
        <w:rPr>
          <w:rFonts w:ascii="Franklin Gothic Book" w:eastAsia="Franklin Gothic Book" w:hAnsi="Franklin Gothic Book" w:cs="Franklin Gothic Book"/>
          <w:b/>
          <w:bCs/>
          <w:spacing w:val="2"/>
          <w:sz w:val="17"/>
          <w:szCs w:val="17"/>
        </w:rPr>
        <w:t>o</w:t>
      </w:r>
      <w:r w:rsidRPr="001256BD">
        <w:rPr>
          <w:rFonts w:ascii="Franklin Gothic Book" w:eastAsia="Franklin Gothic Book" w:hAnsi="Franklin Gothic Book" w:cs="Franklin Gothic Book"/>
          <w:b/>
          <w:bCs/>
          <w:spacing w:val="-1"/>
          <w:sz w:val="17"/>
          <w:szCs w:val="17"/>
        </w:rPr>
        <w:t>n</w:t>
      </w:r>
      <w:r w:rsidRPr="001256BD">
        <w:rPr>
          <w:rFonts w:ascii="Franklin Gothic Book" w:eastAsia="Franklin Gothic Book" w:hAnsi="Franklin Gothic Book" w:cs="Franklin Gothic Book"/>
          <w:b/>
          <w:bCs/>
          <w:sz w:val="17"/>
          <w:szCs w:val="17"/>
        </w:rPr>
        <w:t>s</w:t>
      </w:r>
      <w:r w:rsidRPr="001256BD">
        <w:rPr>
          <w:rFonts w:ascii="Franklin Gothic Book" w:eastAsia="Franklin Gothic Book" w:hAnsi="Franklin Gothic Book" w:cs="Franklin Gothic Book"/>
          <w:b/>
          <w:bCs/>
          <w:spacing w:val="-9"/>
          <w:sz w:val="17"/>
          <w:szCs w:val="17"/>
        </w:rPr>
        <w:t xml:space="preserve"> </w:t>
      </w:r>
      <w:r w:rsidRPr="001256BD">
        <w:rPr>
          <w:rFonts w:ascii="Franklin Gothic Book" w:eastAsia="Franklin Gothic Book" w:hAnsi="Franklin Gothic Book" w:cs="Franklin Gothic Book"/>
          <w:b/>
          <w:bCs/>
          <w:spacing w:val="1"/>
          <w:sz w:val="17"/>
          <w:szCs w:val="17"/>
        </w:rPr>
        <w:t>W</w:t>
      </w:r>
      <w:r w:rsidRPr="001256BD">
        <w:rPr>
          <w:rFonts w:ascii="Franklin Gothic Book" w:eastAsia="Franklin Gothic Book" w:hAnsi="Franklin Gothic Book" w:cs="Franklin Gothic Book"/>
          <w:b/>
          <w:bCs/>
          <w:sz w:val="17"/>
          <w:szCs w:val="17"/>
        </w:rPr>
        <w:t>o</w:t>
      </w:r>
      <w:r w:rsidRPr="001256BD">
        <w:rPr>
          <w:rFonts w:ascii="Franklin Gothic Book" w:eastAsia="Franklin Gothic Book" w:hAnsi="Franklin Gothic Book" w:cs="Franklin Gothic Book"/>
          <w:b/>
          <w:bCs/>
          <w:spacing w:val="-1"/>
          <w:sz w:val="17"/>
          <w:szCs w:val="17"/>
        </w:rPr>
        <w:t>r</w:t>
      </w:r>
      <w:r w:rsidRPr="001256BD">
        <w:rPr>
          <w:rFonts w:ascii="Franklin Gothic Book" w:eastAsia="Franklin Gothic Book" w:hAnsi="Franklin Gothic Book" w:cs="Franklin Gothic Book"/>
          <w:b/>
          <w:bCs/>
          <w:sz w:val="17"/>
          <w:szCs w:val="17"/>
        </w:rPr>
        <w:t>k</w:t>
      </w:r>
      <w:r w:rsidRPr="001256BD">
        <w:rPr>
          <w:rFonts w:ascii="Franklin Gothic Book" w:eastAsia="Franklin Gothic Book" w:hAnsi="Franklin Gothic Book" w:cs="Franklin Gothic Book"/>
          <w:b/>
          <w:bCs/>
          <w:spacing w:val="2"/>
          <w:sz w:val="17"/>
          <w:szCs w:val="17"/>
        </w:rPr>
        <w:t>e</w:t>
      </w:r>
      <w:r w:rsidRPr="001256BD">
        <w:rPr>
          <w:rFonts w:ascii="Franklin Gothic Book" w:eastAsia="Franklin Gothic Book" w:hAnsi="Franklin Gothic Book" w:cs="Franklin Gothic Book"/>
          <w:b/>
          <w:bCs/>
          <w:sz w:val="17"/>
          <w:szCs w:val="17"/>
        </w:rPr>
        <w:t>rs</w:t>
      </w:r>
      <w:r w:rsidRPr="001256BD">
        <w:rPr>
          <w:rFonts w:ascii="Franklin Gothic Book" w:eastAsia="Franklin Gothic Book" w:hAnsi="Franklin Gothic Book" w:cs="Franklin Gothic Book"/>
          <w:b/>
          <w:bCs/>
          <w:spacing w:val="-4"/>
          <w:sz w:val="17"/>
          <w:szCs w:val="17"/>
        </w:rPr>
        <w:t xml:space="preserve"> </w:t>
      </w:r>
      <w:r w:rsidRPr="001256BD">
        <w:rPr>
          <w:rFonts w:ascii="Franklin Gothic Book" w:eastAsia="Franklin Gothic Book" w:hAnsi="Franklin Gothic Book" w:cs="Franklin Gothic Book"/>
          <w:b/>
          <w:bCs/>
          <w:sz w:val="17"/>
          <w:szCs w:val="17"/>
        </w:rPr>
        <w:t>of</w:t>
      </w:r>
      <w:r w:rsidRPr="001256BD">
        <w:rPr>
          <w:rFonts w:ascii="Franklin Gothic Book" w:eastAsia="Franklin Gothic Book" w:hAnsi="Franklin Gothic Book" w:cs="Franklin Gothic Book"/>
          <w:b/>
          <w:bCs/>
          <w:spacing w:val="-1"/>
          <w:sz w:val="17"/>
          <w:szCs w:val="17"/>
        </w:rPr>
        <w:t xml:space="preserve"> </w:t>
      </w:r>
      <w:r w:rsidRPr="001256BD">
        <w:rPr>
          <w:rFonts w:ascii="Franklin Gothic Book" w:eastAsia="Franklin Gothic Book" w:hAnsi="Franklin Gothic Book" w:cs="Franklin Gothic Book"/>
          <w:b/>
          <w:bCs/>
          <w:sz w:val="17"/>
          <w:szCs w:val="17"/>
        </w:rPr>
        <w:t>A</w:t>
      </w:r>
      <w:r w:rsidRPr="001256BD">
        <w:rPr>
          <w:rFonts w:ascii="Franklin Gothic Book" w:eastAsia="Franklin Gothic Book" w:hAnsi="Franklin Gothic Book" w:cs="Franklin Gothic Book"/>
          <w:b/>
          <w:bCs/>
          <w:spacing w:val="2"/>
          <w:sz w:val="17"/>
          <w:szCs w:val="17"/>
        </w:rPr>
        <w:t>m</w:t>
      </w:r>
      <w:r w:rsidRPr="001256BD">
        <w:rPr>
          <w:rFonts w:ascii="Franklin Gothic Book" w:eastAsia="Franklin Gothic Book" w:hAnsi="Franklin Gothic Book" w:cs="Franklin Gothic Book"/>
          <w:b/>
          <w:bCs/>
          <w:sz w:val="17"/>
          <w:szCs w:val="17"/>
        </w:rPr>
        <w:t>er</w:t>
      </w:r>
      <w:r w:rsidRPr="001256BD">
        <w:rPr>
          <w:rFonts w:ascii="Franklin Gothic Book" w:eastAsia="Franklin Gothic Book" w:hAnsi="Franklin Gothic Book" w:cs="Franklin Gothic Book"/>
          <w:b/>
          <w:bCs/>
          <w:spacing w:val="1"/>
          <w:sz w:val="17"/>
          <w:szCs w:val="17"/>
        </w:rPr>
        <w:t>i</w:t>
      </w:r>
      <w:r w:rsidRPr="001256BD">
        <w:rPr>
          <w:rFonts w:ascii="Franklin Gothic Book" w:eastAsia="Franklin Gothic Book" w:hAnsi="Franklin Gothic Book" w:cs="Franklin Gothic Book"/>
          <w:b/>
          <w:bCs/>
          <w:sz w:val="17"/>
          <w:szCs w:val="17"/>
        </w:rPr>
        <w:t>ca</w:t>
      </w:r>
      <w:r w:rsidRPr="001256BD">
        <w:rPr>
          <w:rFonts w:ascii="Franklin Gothic Book" w:eastAsia="Franklin Gothic Book" w:hAnsi="Franklin Gothic Book" w:cs="Franklin Gothic Book"/>
          <w:b/>
          <w:bCs/>
          <w:spacing w:val="-3"/>
          <w:sz w:val="17"/>
          <w:szCs w:val="17"/>
        </w:rPr>
        <w:t xml:space="preserve"> </w:t>
      </w:r>
      <w:r w:rsidRPr="001256BD">
        <w:rPr>
          <w:rFonts w:ascii="Franklin Gothic Book" w:eastAsia="Franklin Gothic Book" w:hAnsi="Franklin Gothic Book" w:cs="Franklin Gothic Book"/>
          <w:b/>
          <w:bCs/>
          <w:sz w:val="17"/>
          <w:szCs w:val="17"/>
        </w:rPr>
        <w:t xml:space="preserve">| </w:t>
      </w:r>
      <w:r w:rsidRPr="001256BD">
        <w:rPr>
          <w:rFonts w:ascii="Franklin Gothic Book" w:eastAsia="Franklin Gothic Book" w:hAnsi="Franklin Gothic Book" w:cs="Franklin Gothic Book"/>
          <w:b/>
          <w:bCs/>
          <w:spacing w:val="1"/>
          <w:sz w:val="17"/>
          <w:szCs w:val="17"/>
        </w:rPr>
        <w:t>D</w:t>
      </w:r>
      <w:r w:rsidRPr="001256BD">
        <w:rPr>
          <w:rFonts w:ascii="Franklin Gothic Book" w:eastAsia="Franklin Gothic Book" w:hAnsi="Franklin Gothic Book" w:cs="Franklin Gothic Book"/>
          <w:b/>
          <w:bCs/>
          <w:spacing w:val="-1"/>
          <w:sz w:val="17"/>
          <w:szCs w:val="17"/>
        </w:rPr>
        <w:t>i</w:t>
      </w:r>
      <w:r w:rsidRPr="001256BD">
        <w:rPr>
          <w:rFonts w:ascii="Franklin Gothic Book" w:eastAsia="Franklin Gothic Book" w:hAnsi="Franklin Gothic Book" w:cs="Franklin Gothic Book"/>
          <w:b/>
          <w:bCs/>
          <w:sz w:val="17"/>
          <w:szCs w:val="17"/>
        </w:rPr>
        <w:t>str</w:t>
      </w:r>
      <w:r w:rsidRPr="001256BD">
        <w:rPr>
          <w:rFonts w:ascii="Franklin Gothic Book" w:eastAsia="Franklin Gothic Book" w:hAnsi="Franklin Gothic Book" w:cs="Franklin Gothic Book"/>
          <w:b/>
          <w:bCs/>
          <w:spacing w:val="-1"/>
          <w:sz w:val="17"/>
          <w:szCs w:val="17"/>
        </w:rPr>
        <w:t>i</w:t>
      </w:r>
      <w:r w:rsidRPr="001256BD">
        <w:rPr>
          <w:rFonts w:ascii="Franklin Gothic Book" w:eastAsia="Franklin Gothic Book" w:hAnsi="Franklin Gothic Book" w:cs="Franklin Gothic Book"/>
          <w:b/>
          <w:bCs/>
          <w:sz w:val="17"/>
          <w:szCs w:val="17"/>
        </w:rPr>
        <w:t>ct</w:t>
      </w:r>
      <w:r w:rsidRPr="001256BD">
        <w:rPr>
          <w:rFonts w:ascii="Franklin Gothic Book" w:eastAsia="Franklin Gothic Book" w:hAnsi="Franklin Gothic Book" w:cs="Franklin Gothic Book"/>
          <w:b/>
          <w:bCs/>
          <w:spacing w:val="-3"/>
          <w:sz w:val="17"/>
          <w:szCs w:val="17"/>
        </w:rPr>
        <w:t xml:space="preserve"> </w:t>
      </w:r>
      <w:r w:rsidRPr="001256BD">
        <w:rPr>
          <w:rFonts w:ascii="Franklin Gothic Book" w:eastAsia="Franklin Gothic Book" w:hAnsi="Franklin Gothic Book" w:cs="Franklin Gothic Book"/>
          <w:b/>
          <w:bCs/>
          <w:sz w:val="17"/>
          <w:szCs w:val="17"/>
        </w:rPr>
        <w:t>3 | A</w:t>
      </w:r>
      <w:r w:rsidRPr="001256BD">
        <w:rPr>
          <w:rFonts w:ascii="Franklin Gothic Book" w:eastAsia="Franklin Gothic Book" w:hAnsi="Franklin Gothic Book" w:cs="Franklin Gothic Book"/>
          <w:b/>
          <w:bCs/>
          <w:spacing w:val="-1"/>
          <w:sz w:val="17"/>
          <w:szCs w:val="17"/>
        </w:rPr>
        <w:t>F</w:t>
      </w:r>
      <w:r w:rsidRPr="001256BD">
        <w:rPr>
          <w:rFonts w:ascii="Franklin Gothic Book" w:eastAsia="Franklin Gothic Book" w:hAnsi="Franklin Gothic Book" w:cs="Franklin Gothic Book"/>
          <w:b/>
          <w:bCs/>
          <w:spacing w:val="2"/>
          <w:sz w:val="17"/>
          <w:szCs w:val="17"/>
        </w:rPr>
        <w:t>L-</w:t>
      </w:r>
      <w:r w:rsidRPr="001256BD">
        <w:rPr>
          <w:rFonts w:ascii="Franklin Gothic Book" w:eastAsia="Franklin Gothic Book" w:hAnsi="Franklin Gothic Book" w:cs="Franklin Gothic Book"/>
          <w:b/>
          <w:bCs/>
          <w:spacing w:val="1"/>
          <w:sz w:val="17"/>
          <w:szCs w:val="17"/>
        </w:rPr>
        <w:t>CIO</w:t>
      </w:r>
    </w:p>
    <w:p w14:paraId="6BAF0881" w14:textId="387FA5F3" w:rsidR="007F6ACB" w:rsidRPr="007D0162" w:rsidRDefault="008F2760" w:rsidP="0066114C">
      <w:pPr>
        <w:tabs>
          <w:tab w:val="left" w:pos="8910"/>
        </w:tabs>
        <w:spacing w:after="360" w:line="140" w:lineRule="exact"/>
        <w:ind w:left="2250" w:right="11"/>
      </w:pPr>
      <w:r>
        <w:pict w14:anchorId="6A96CE35">
          <v:group id="_x0000_s2053" style="position:absolute;left:0;text-align:left;margin-left:175.6pt;margin-top:47.05pt;width:331.2pt;height:0;z-index:-251655680;mso-position-horizontal-relative:page;mso-position-vertical-relative:page" coordorigin="2852,1205" coordsize="7980,0">
            <v:shape id="_x0000_s2054" style="position:absolute;left:2852;top:1205;width:7980;height:0" coordorigin="2852,1205" coordsize="7980,0" path="m2852,1205r7979,e" filled="f" strokeweight=".58pt">
              <v:path arrowok="t"/>
            </v:shape>
            <w10:wrap anchorx="page" anchory="page"/>
          </v:group>
        </w:pict>
      </w:r>
      <w:r w:rsidR="00ED1D78" w:rsidRPr="007D0162">
        <w:rPr>
          <w:rFonts w:ascii="Franklin Gothic Book" w:eastAsia="Franklin Gothic Book" w:hAnsi="Franklin Gothic Book" w:cs="Franklin Gothic Book"/>
          <w:sz w:val="16"/>
          <w:szCs w:val="16"/>
        </w:rPr>
        <w:t xml:space="preserve">4100 Perimeter Park S </w:t>
      </w:r>
      <w:r w:rsidR="00BA379E" w:rsidRPr="007D0162">
        <w:rPr>
          <w:rFonts w:ascii="Franklin Gothic Book" w:eastAsia="Franklin Gothic Book" w:hAnsi="Franklin Gothic Book" w:cs="Franklin Gothic Book"/>
          <w:sz w:val="16"/>
          <w:szCs w:val="16"/>
        </w:rPr>
        <w:t xml:space="preserve">| </w:t>
      </w:r>
      <w:r w:rsidR="00ED1D78" w:rsidRPr="007D0162">
        <w:rPr>
          <w:rFonts w:ascii="Franklin Gothic Book" w:eastAsia="Franklin Gothic Book" w:hAnsi="Franklin Gothic Book" w:cs="Franklin Gothic Book"/>
          <w:sz w:val="16"/>
          <w:szCs w:val="16"/>
        </w:rPr>
        <w:t xml:space="preserve">Atlanta, </w:t>
      </w:r>
      <w:r w:rsidR="00BA379E" w:rsidRPr="007D0162">
        <w:rPr>
          <w:rFonts w:ascii="Franklin Gothic Book" w:eastAsia="Franklin Gothic Book" w:hAnsi="Franklin Gothic Book" w:cs="Franklin Gothic Book"/>
          <w:spacing w:val="1"/>
          <w:sz w:val="16"/>
          <w:szCs w:val="16"/>
        </w:rPr>
        <w:t>G</w:t>
      </w:r>
      <w:r w:rsidR="00BA379E" w:rsidRPr="007D0162">
        <w:rPr>
          <w:rFonts w:ascii="Franklin Gothic Book" w:eastAsia="Franklin Gothic Book" w:hAnsi="Franklin Gothic Book" w:cs="Franklin Gothic Book"/>
          <w:sz w:val="16"/>
          <w:szCs w:val="16"/>
        </w:rPr>
        <w:t>A</w:t>
      </w:r>
      <w:r w:rsidR="00BA379E" w:rsidRPr="007D0162">
        <w:rPr>
          <w:rFonts w:ascii="Franklin Gothic Book" w:eastAsia="Franklin Gothic Book" w:hAnsi="Franklin Gothic Book" w:cs="Franklin Gothic Book"/>
          <w:spacing w:val="32"/>
          <w:sz w:val="16"/>
          <w:szCs w:val="16"/>
        </w:rPr>
        <w:t xml:space="preserve"> </w:t>
      </w:r>
      <w:r w:rsidR="00BA379E" w:rsidRPr="007D0162">
        <w:rPr>
          <w:rFonts w:ascii="Franklin Gothic Book" w:eastAsia="Franklin Gothic Book" w:hAnsi="Franklin Gothic Book" w:cs="Franklin Gothic Book"/>
          <w:sz w:val="16"/>
          <w:szCs w:val="16"/>
        </w:rPr>
        <w:t>3</w:t>
      </w:r>
      <w:r w:rsidR="00ED1D78" w:rsidRPr="007D0162">
        <w:rPr>
          <w:rFonts w:ascii="Franklin Gothic Book" w:eastAsia="Franklin Gothic Book" w:hAnsi="Franklin Gothic Book" w:cs="Franklin Gothic Book"/>
          <w:sz w:val="16"/>
          <w:szCs w:val="16"/>
        </w:rPr>
        <w:t>0341</w:t>
      </w:r>
      <w:r w:rsidR="00BA379E" w:rsidRPr="007D0162">
        <w:rPr>
          <w:rFonts w:ascii="Franklin Gothic Book" w:eastAsia="Franklin Gothic Book" w:hAnsi="Franklin Gothic Book" w:cs="Franklin Gothic Book"/>
          <w:spacing w:val="-3"/>
          <w:sz w:val="16"/>
          <w:szCs w:val="16"/>
        </w:rPr>
        <w:t xml:space="preserve"> </w:t>
      </w:r>
      <w:r w:rsidR="00BA379E" w:rsidRPr="007D0162">
        <w:rPr>
          <w:rFonts w:ascii="Franklin Gothic Book" w:eastAsia="Franklin Gothic Book" w:hAnsi="Franklin Gothic Book" w:cs="Franklin Gothic Book"/>
          <w:sz w:val="16"/>
          <w:szCs w:val="16"/>
        </w:rPr>
        <w:t xml:space="preserve">| </w:t>
      </w:r>
      <w:r w:rsidR="00BA379E" w:rsidRPr="007D0162">
        <w:rPr>
          <w:rFonts w:ascii="Franklin Gothic Book" w:eastAsia="Franklin Gothic Book" w:hAnsi="Franklin Gothic Book" w:cs="Franklin Gothic Book"/>
          <w:spacing w:val="1"/>
          <w:sz w:val="16"/>
          <w:szCs w:val="16"/>
        </w:rPr>
        <w:t>P</w:t>
      </w:r>
      <w:r w:rsidR="00BA379E" w:rsidRPr="007D0162">
        <w:rPr>
          <w:rFonts w:ascii="Franklin Gothic Book" w:eastAsia="Franklin Gothic Book" w:hAnsi="Franklin Gothic Book" w:cs="Franklin Gothic Book"/>
          <w:spacing w:val="-1"/>
          <w:sz w:val="16"/>
          <w:szCs w:val="16"/>
        </w:rPr>
        <w:t>h</w:t>
      </w:r>
      <w:r w:rsidR="00BA379E" w:rsidRPr="007D0162">
        <w:rPr>
          <w:rFonts w:ascii="Franklin Gothic Book" w:eastAsia="Franklin Gothic Book" w:hAnsi="Franklin Gothic Book" w:cs="Franklin Gothic Book"/>
          <w:sz w:val="16"/>
          <w:szCs w:val="16"/>
        </w:rPr>
        <w:t>o</w:t>
      </w:r>
      <w:r w:rsidR="00BA379E" w:rsidRPr="007D0162">
        <w:rPr>
          <w:rFonts w:ascii="Franklin Gothic Book" w:eastAsia="Franklin Gothic Book" w:hAnsi="Franklin Gothic Book" w:cs="Franklin Gothic Book"/>
          <w:spacing w:val="1"/>
          <w:sz w:val="16"/>
          <w:szCs w:val="16"/>
        </w:rPr>
        <w:t>n</w:t>
      </w:r>
      <w:r w:rsidR="00BA379E" w:rsidRPr="007D0162">
        <w:rPr>
          <w:rFonts w:ascii="Franklin Gothic Book" w:eastAsia="Franklin Gothic Book" w:hAnsi="Franklin Gothic Book" w:cs="Franklin Gothic Book"/>
          <w:sz w:val="16"/>
          <w:szCs w:val="16"/>
        </w:rPr>
        <w:t>e:</w:t>
      </w:r>
      <w:r w:rsidR="00BA379E" w:rsidRPr="007D0162">
        <w:rPr>
          <w:rFonts w:ascii="Franklin Gothic Book" w:eastAsia="Franklin Gothic Book" w:hAnsi="Franklin Gothic Book" w:cs="Franklin Gothic Book"/>
          <w:spacing w:val="-2"/>
          <w:sz w:val="16"/>
          <w:szCs w:val="16"/>
        </w:rPr>
        <w:t xml:space="preserve"> </w:t>
      </w:r>
      <w:r w:rsidR="00BA379E" w:rsidRPr="007D0162">
        <w:rPr>
          <w:rFonts w:ascii="Franklin Gothic Book" w:eastAsia="Franklin Gothic Book" w:hAnsi="Franklin Gothic Book" w:cs="Franklin Gothic Book"/>
          <w:sz w:val="16"/>
          <w:szCs w:val="16"/>
        </w:rPr>
        <w:t>(404)</w:t>
      </w:r>
      <w:r w:rsidR="00BA379E" w:rsidRPr="007D0162">
        <w:rPr>
          <w:rFonts w:ascii="Franklin Gothic Book" w:eastAsia="Franklin Gothic Book" w:hAnsi="Franklin Gothic Book" w:cs="Franklin Gothic Book"/>
          <w:spacing w:val="-2"/>
          <w:sz w:val="16"/>
          <w:szCs w:val="16"/>
        </w:rPr>
        <w:t xml:space="preserve"> </w:t>
      </w:r>
      <w:r w:rsidR="00BA379E" w:rsidRPr="007D0162">
        <w:rPr>
          <w:rFonts w:ascii="Franklin Gothic Book" w:eastAsia="Franklin Gothic Book" w:hAnsi="Franklin Gothic Book" w:cs="Franklin Gothic Book"/>
          <w:sz w:val="16"/>
          <w:szCs w:val="16"/>
        </w:rPr>
        <w:t>29</w:t>
      </w:r>
      <w:r w:rsidR="00BA379E" w:rsidRPr="007D0162">
        <w:rPr>
          <w:rFonts w:ascii="Franklin Gothic Book" w:eastAsia="Franklin Gothic Book" w:hAnsi="Franklin Gothic Book" w:cs="Franklin Gothic Book"/>
          <w:spacing w:val="4"/>
          <w:sz w:val="16"/>
          <w:szCs w:val="16"/>
        </w:rPr>
        <w:t>6</w:t>
      </w:r>
      <w:r w:rsidR="00BA379E" w:rsidRPr="007D0162">
        <w:rPr>
          <w:rFonts w:ascii="Franklin Gothic Book" w:eastAsia="Franklin Gothic Book" w:hAnsi="Franklin Gothic Book" w:cs="Franklin Gothic Book"/>
          <w:spacing w:val="1"/>
          <w:sz w:val="16"/>
          <w:szCs w:val="16"/>
        </w:rPr>
        <w:t>-</w:t>
      </w:r>
      <w:r w:rsidR="00BA379E" w:rsidRPr="007D0162">
        <w:rPr>
          <w:rFonts w:ascii="Franklin Gothic Book" w:eastAsia="Franklin Gothic Book" w:hAnsi="Franklin Gothic Book" w:cs="Franklin Gothic Book"/>
          <w:sz w:val="16"/>
          <w:szCs w:val="16"/>
        </w:rPr>
        <w:t>5553</w:t>
      </w:r>
      <w:r w:rsidR="00BA379E" w:rsidRPr="007D0162">
        <w:rPr>
          <w:rFonts w:ascii="Franklin Gothic Book" w:eastAsia="Franklin Gothic Book" w:hAnsi="Franklin Gothic Book" w:cs="Franklin Gothic Book"/>
          <w:spacing w:val="-5"/>
          <w:sz w:val="16"/>
          <w:szCs w:val="16"/>
        </w:rPr>
        <w:t xml:space="preserve"> </w:t>
      </w:r>
      <w:r w:rsidR="00BA379E" w:rsidRPr="007D0162">
        <w:rPr>
          <w:rFonts w:ascii="Franklin Gothic Book" w:eastAsia="Franklin Gothic Book" w:hAnsi="Franklin Gothic Book" w:cs="Franklin Gothic Book"/>
          <w:sz w:val="16"/>
          <w:szCs w:val="16"/>
        </w:rPr>
        <w:t xml:space="preserve">| </w:t>
      </w:r>
      <w:r w:rsidR="00BA379E" w:rsidRPr="007D0162">
        <w:rPr>
          <w:rFonts w:ascii="Franklin Gothic Book" w:eastAsia="Franklin Gothic Book" w:hAnsi="Franklin Gothic Book" w:cs="Franklin Gothic Book"/>
          <w:spacing w:val="-1"/>
          <w:sz w:val="16"/>
          <w:szCs w:val="16"/>
        </w:rPr>
        <w:t>F</w:t>
      </w:r>
      <w:r w:rsidR="00BA379E" w:rsidRPr="007D0162">
        <w:rPr>
          <w:rFonts w:ascii="Franklin Gothic Book" w:eastAsia="Franklin Gothic Book" w:hAnsi="Franklin Gothic Book" w:cs="Franklin Gothic Book"/>
          <w:spacing w:val="1"/>
          <w:sz w:val="16"/>
          <w:szCs w:val="16"/>
        </w:rPr>
        <w:t>ax</w:t>
      </w:r>
      <w:r w:rsidR="00BA379E" w:rsidRPr="007D0162">
        <w:rPr>
          <w:rFonts w:ascii="Franklin Gothic Book" w:eastAsia="Franklin Gothic Book" w:hAnsi="Franklin Gothic Book" w:cs="Franklin Gothic Book"/>
          <w:sz w:val="16"/>
          <w:szCs w:val="16"/>
        </w:rPr>
        <w:t xml:space="preserve">: </w:t>
      </w:r>
      <w:r w:rsidR="00BA379E" w:rsidRPr="007D0162">
        <w:rPr>
          <w:rFonts w:ascii="Franklin Gothic Book" w:eastAsia="Franklin Gothic Book" w:hAnsi="Franklin Gothic Book" w:cs="Franklin Gothic Book"/>
          <w:w w:val="99"/>
          <w:sz w:val="16"/>
          <w:szCs w:val="16"/>
        </w:rPr>
        <w:t>40</w:t>
      </w:r>
      <w:r w:rsidR="00BA379E" w:rsidRPr="007D0162">
        <w:rPr>
          <w:rFonts w:ascii="Franklin Gothic Book" w:eastAsia="Franklin Gothic Book" w:hAnsi="Franklin Gothic Book" w:cs="Franklin Gothic Book"/>
          <w:spacing w:val="1"/>
          <w:w w:val="99"/>
          <w:sz w:val="16"/>
          <w:szCs w:val="16"/>
        </w:rPr>
        <w:t>4-</w:t>
      </w:r>
      <w:r w:rsidR="00BA379E" w:rsidRPr="007D0162">
        <w:rPr>
          <w:rFonts w:ascii="Franklin Gothic Book" w:eastAsia="Franklin Gothic Book" w:hAnsi="Franklin Gothic Book" w:cs="Franklin Gothic Book"/>
          <w:w w:val="99"/>
          <w:sz w:val="16"/>
          <w:szCs w:val="16"/>
        </w:rPr>
        <w:t>299</w:t>
      </w:r>
      <w:r w:rsidR="00BA379E" w:rsidRPr="007D0162">
        <w:rPr>
          <w:rFonts w:ascii="Franklin Gothic Book" w:eastAsia="Franklin Gothic Book" w:hAnsi="Franklin Gothic Book" w:cs="Franklin Gothic Book"/>
          <w:spacing w:val="1"/>
          <w:w w:val="99"/>
          <w:sz w:val="16"/>
          <w:szCs w:val="16"/>
        </w:rPr>
        <w:t>-</w:t>
      </w:r>
      <w:r w:rsidR="007D0162" w:rsidRPr="007D0162">
        <w:rPr>
          <w:rFonts w:ascii="Franklin Gothic Book" w:eastAsia="Franklin Gothic Book" w:hAnsi="Franklin Gothic Book" w:cs="Franklin Gothic Book"/>
          <w:spacing w:val="1"/>
          <w:w w:val="99"/>
          <w:sz w:val="16"/>
          <w:szCs w:val="16"/>
        </w:rPr>
        <w:t>6165</w:t>
      </w:r>
      <w:r w:rsidR="007D0162" w:rsidRPr="007D0162">
        <w:tab/>
      </w:r>
    </w:p>
    <w:p w14:paraId="34E62371" w14:textId="4DD0F739" w:rsidR="007F6ACB" w:rsidRPr="009677DF" w:rsidRDefault="00BA379E" w:rsidP="006F6B0D">
      <w:pPr>
        <w:spacing w:after="360"/>
        <w:ind w:left="2250" w:right="1001"/>
        <w:jc w:val="center"/>
        <w:rPr>
          <w:rFonts w:ascii="Franklin Gothic Demi Cond" w:eastAsia="Calibri" w:hAnsi="Franklin Gothic Demi Cond" w:cs="Calibri"/>
          <w:bCs/>
          <w:sz w:val="52"/>
          <w:szCs w:val="52"/>
        </w:rPr>
      </w:pPr>
      <w:r w:rsidRPr="009677DF">
        <w:rPr>
          <w:rFonts w:ascii="Franklin Gothic Demi Cond" w:eastAsia="Calibri" w:hAnsi="Franklin Gothic Demi Cond" w:cs="Calibri"/>
          <w:bCs/>
          <w:sz w:val="52"/>
          <w:szCs w:val="52"/>
        </w:rPr>
        <w:t>True I</w:t>
      </w:r>
      <w:r w:rsidRPr="009677DF">
        <w:rPr>
          <w:rFonts w:ascii="Franklin Gothic Demi Cond" w:eastAsia="Calibri" w:hAnsi="Franklin Gothic Demi Cond" w:cs="Calibri"/>
          <w:bCs/>
          <w:spacing w:val="-2"/>
          <w:sz w:val="52"/>
          <w:szCs w:val="52"/>
        </w:rPr>
        <w:t>n</w:t>
      </w:r>
      <w:r w:rsidRPr="009677DF">
        <w:rPr>
          <w:rFonts w:ascii="Franklin Gothic Demi Cond" w:eastAsia="Calibri" w:hAnsi="Franklin Gothic Demi Cond" w:cs="Calibri"/>
          <w:bCs/>
          <w:sz w:val="52"/>
          <w:szCs w:val="52"/>
        </w:rPr>
        <w:t>te</w:t>
      </w:r>
      <w:r w:rsidRPr="009677DF">
        <w:rPr>
          <w:rFonts w:ascii="Franklin Gothic Demi Cond" w:eastAsia="Calibri" w:hAnsi="Franklin Gothic Demi Cond" w:cs="Calibri"/>
          <w:bCs/>
          <w:spacing w:val="1"/>
          <w:sz w:val="52"/>
          <w:szCs w:val="52"/>
        </w:rPr>
        <w:t>n</w:t>
      </w:r>
      <w:r w:rsidRPr="009677DF">
        <w:rPr>
          <w:rFonts w:ascii="Franklin Gothic Demi Cond" w:eastAsia="Calibri" w:hAnsi="Franklin Gothic Demi Cond" w:cs="Calibri"/>
          <w:bCs/>
          <w:sz w:val="52"/>
          <w:szCs w:val="52"/>
        </w:rPr>
        <w:t>t Griev</w:t>
      </w:r>
      <w:r w:rsidRPr="009677DF">
        <w:rPr>
          <w:rFonts w:ascii="Franklin Gothic Demi Cond" w:eastAsia="Calibri" w:hAnsi="Franklin Gothic Demi Cond" w:cs="Calibri"/>
          <w:bCs/>
          <w:spacing w:val="1"/>
          <w:sz w:val="52"/>
          <w:szCs w:val="52"/>
        </w:rPr>
        <w:t>a</w:t>
      </w:r>
      <w:r w:rsidRPr="009677DF">
        <w:rPr>
          <w:rFonts w:ascii="Franklin Gothic Demi Cond" w:eastAsia="Calibri" w:hAnsi="Franklin Gothic Demi Cond" w:cs="Calibri"/>
          <w:bCs/>
          <w:sz w:val="52"/>
          <w:szCs w:val="52"/>
        </w:rPr>
        <w:t>nce Brief</w:t>
      </w:r>
    </w:p>
    <w:p w14:paraId="475F5E4B" w14:textId="0C6F5FF7" w:rsidR="00893E92" w:rsidRPr="00C676E8" w:rsidRDefault="00BA379E" w:rsidP="00FF585E">
      <w:pPr>
        <w:tabs>
          <w:tab w:val="left" w:pos="2070"/>
          <w:tab w:val="left" w:pos="5660"/>
        </w:tabs>
        <w:spacing w:after="240"/>
        <w:ind w:right="4104"/>
        <w:rPr>
          <w:rFonts w:ascii="Franklin Gothic Book" w:eastAsia="Franklin Gothic Book" w:hAnsi="Franklin Gothic Book" w:cs="Franklin Gothic Book"/>
          <w:sz w:val="25"/>
          <w:szCs w:val="25"/>
        </w:rPr>
      </w:pPr>
      <w:r w:rsidRPr="00374B5B">
        <w:rPr>
          <w:rFonts w:ascii="Franklin Gothic Demi" w:eastAsia="Franklin Gothic Book" w:hAnsi="Franklin Gothic Demi" w:cs="Franklin Gothic Book"/>
          <w:sz w:val="25"/>
          <w:szCs w:val="25"/>
        </w:rPr>
        <w:t>LOC</w:t>
      </w:r>
      <w:r w:rsidRPr="00374B5B">
        <w:rPr>
          <w:rFonts w:ascii="Franklin Gothic Demi" w:eastAsia="Franklin Gothic Book" w:hAnsi="Franklin Gothic Demi" w:cs="Franklin Gothic Book"/>
          <w:spacing w:val="1"/>
          <w:sz w:val="25"/>
          <w:szCs w:val="25"/>
        </w:rPr>
        <w:t>A</w:t>
      </w:r>
      <w:r w:rsidRPr="00374B5B">
        <w:rPr>
          <w:rFonts w:ascii="Franklin Gothic Demi" w:eastAsia="Franklin Gothic Book" w:hAnsi="Franklin Gothic Demi" w:cs="Franklin Gothic Book"/>
          <w:sz w:val="25"/>
          <w:szCs w:val="25"/>
        </w:rPr>
        <w:t>L N</w:t>
      </w:r>
      <w:r w:rsidRPr="00374B5B">
        <w:rPr>
          <w:rFonts w:ascii="Franklin Gothic Demi" w:eastAsia="Franklin Gothic Book" w:hAnsi="Franklin Gothic Demi" w:cs="Franklin Gothic Book"/>
          <w:spacing w:val="1"/>
          <w:sz w:val="25"/>
          <w:szCs w:val="25"/>
        </w:rPr>
        <w:t>U</w:t>
      </w:r>
      <w:r w:rsidRPr="00374B5B">
        <w:rPr>
          <w:rFonts w:ascii="Franklin Gothic Demi" w:eastAsia="Franklin Gothic Book" w:hAnsi="Franklin Gothic Demi" w:cs="Franklin Gothic Book"/>
          <w:sz w:val="25"/>
          <w:szCs w:val="25"/>
        </w:rPr>
        <w:t>M</w:t>
      </w:r>
      <w:r w:rsidRPr="00374B5B">
        <w:rPr>
          <w:rFonts w:ascii="Franklin Gothic Demi" w:eastAsia="Franklin Gothic Book" w:hAnsi="Franklin Gothic Demi" w:cs="Franklin Gothic Book"/>
          <w:spacing w:val="-1"/>
          <w:sz w:val="25"/>
          <w:szCs w:val="25"/>
        </w:rPr>
        <w:t>B</w:t>
      </w:r>
      <w:r w:rsidRPr="00374B5B">
        <w:rPr>
          <w:rFonts w:ascii="Franklin Gothic Demi" w:eastAsia="Franklin Gothic Book" w:hAnsi="Franklin Gothic Demi" w:cs="Franklin Gothic Book"/>
          <w:sz w:val="25"/>
          <w:szCs w:val="25"/>
        </w:rPr>
        <w:t>ER</w:t>
      </w:r>
      <w:r w:rsidRPr="00374B5B">
        <w:rPr>
          <w:rFonts w:ascii="Franklin Gothic Demi" w:eastAsia="Franklin Gothic Book" w:hAnsi="Franklin Gothic Demi" w:cs="Franklin Gothic Book"/>
          <w:spacing w:val="-2"/>
          <w:sz w:val="25"/>
          <w:szCs w:val="25"/>
        </w:rPr>
        <w:t>:</w:t>
      </w:r>
      <w:r w:rsidR="00AC461C" w:rsidRPr="00C676E8">
        <w:rPr>
          <w:rFonts w:ascii="Franklin Gothic Book" w:eastAsia="Franklin Gothic Book" w:hAnsi="Franklin Gothic Book" w:cs="Franklin Gothic Book"/>
          <w:spacing w:val="-2"/>
          <w:sz w:val="25"/>
          <w:szCs w:val="25"/>
          <w:u w:val="single"/>
        </w:rPr>
        <w:tab/>
      </w:r>
      <w:r w:rsidR="001256BD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id="0" w:name="Text1"/>
      <w:r w:rsidR="001256BD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instrText xml:space="preserve"> FORMTEXT </w:instrText>
      </w:r>
      <w:r w:rsidR="001256BD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</w:r>
      <w:r w:rsidR="001256BD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separate"/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  <w:u w:val="single" w:color="000000"/>
        </w:rPr>
        <w:t>{{ local_number }}</w:t>
      </w:r>
      <w:r w:rsidR="001256BD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end"/>
      </w:r>
      <w:bookmarkEnd w:id="0"/>
      <w:r w:rsidRPr="00C676E8">
        <w:rPr>
          <w:rFonts w:ascii="Franklin Gothic Book" w:eastAsia="Franklin Gothic Book" w:hAnsi="Franklin Gothic Book" w:cs="Franklin Gothic Book"/>
          <w:sz w:val="25"/>
          <w:szCs w:val="25"/>
          <w:u w:val="single" w:color="000000"/>
        </w:rPr>
        <w:t xml:space="preserve"> </w:t>
      </w:r>
      <w:r w:rsidRPr="00C676E8">
        <w:rPr>
          <w:rFonts w:ascii="Franklin Gothic Book" w:eastAsia="Franklin Gothic Book" w:hAnsi="Franklin Gothic Book" w:cs="Franklin Gothic Book"/>
          <w:sz w:val="25"/>
          <w:szCs w:val="25"/>
          <w:u w:val="single" w:color="000000"/>
        </w:rPr>
        <w:tab/>
      </w:r>
    </w:p>
    <w:p w14:paraId="5DEA98A8" w14:textId="49CE803D" w:rsidR="007F6ACB" w:rsidRPr="00C676E8" w:rsidRDefault="00BA379E" w:rsidP="00D26AAA">
      <w:pPr>
        <w:tabs>
          <w:tab w:val="left" w:pos="2970"/>
          <w:tab w:val="left" w:pos="5660"/>
        </w:tabs>
        <w:spacing w:after="240"/>
        <w:ind w:right="4104"/>
        <w:rPr>
          <w:rFonts w:ascii="Franklin Gothic Book" w:eastAsia="Franklin Gothic Book" w:hAnsi="Franklin Gothic Book" w:cs="Franklin Gothic Book"/>
          <w:sz w:val="25"/>
          <w:szCs w:val="25"/>
        </w:rPr>
      </w:pPr>
      <w:r w:rsidRPr="00374B5B">
        <w:rPr>
          <w:rFonts w:ascii="Franklin Gothic Demi" w:eastAsia="Franklin Gothic Book" w:hAnsi="Franklin Gothic Demi" w:cs="Franklin Gothic Book"/>
          <w:sz w:val="25"/>
          <w:szCs w:val="25"/>
        </w:rPr>
        <w:t>LOC</w:t>
      </w:r>
      <w:r w:rsidRPr="00374B5B">
        <w:rPr>
          <w:rFonts w:ascii="Franklin Gothic Demi" w:eastAsia="Franklin Gothic Book" w:hAnsi="Franklin Gothic Demi" w:cs="Franklin Gothic Book"/>
          <w:spacing w:val="1"/>
          <w:sz w:val="25"/>
          <w:szCs w:val="25"/>
        </w:rPr>
        <w:t>A</w:t>
      </w:r>
      <w:r w:rsidRPr="00374B5B">
        <w:rPr>
          <w:rFonts w:ascii="Franklin Gothic Demi" w:eastAsia="Franklin Gothic Book" w:hAnsi="Franklin Gothic Demi" w:cs="Franklin Gothic Book"/>
          <w:sz w:val="25"/>
          <w:szCs w:val="25"/>
        </w:rPr>
        <w:t xml:space="preserve">L PHONE </w:t>
      </w:r>
      <w:r w:rsidRPr="00374B5B">
        <w:rPr>
          <w:rFonts w:ascii="Franklin Gothic Demi" w:eastAsia="Franklin Gothic Book" w:hAnsi="Franklin Gothic Demi" w:cs="Franklin Gothic Book"/>
          <w:spacing w:val="1"/>
          <w:sz w:val="25"/>
          <w:szCs w:val="25"/>
        </w:rPr>
        <w:t>NU</w:t>
      </w:r>
      <w:r w:rsidRPr="00374B5B">
        <w:rPr>
          <w:rFonts w:ascii="Franklin Gothic Demi" w:eastAsia="Franklin Gothic Book" w:hAnsi="Franklin Gothic Demi" w:cs="Franklin Gothic Book"/>
          <w:sz w:val="25"/>
          <w:szCs w:val="25"/>
        </w:rPr>
        <w:t>M</w:t>
      </w:r>
      <w:r w:rsidRPr="00374B5B">
        <w:rPr>
          <w:rFonts w:ascii="Franklin Gothic Demi" w:eastAsia="Franklin Gothic Book" w:hAnsi="Franklin Gothic Demi" w:cs="Franklin Gothic Book"/>
          <w:spacing w:val="-1"/>
          <w:sz w:val="25"/>
          <w:szCs w:val="25"/>
        </w:rPr>
        <w:t>B</w:t>
      </w:r>
      <w:r w:rsidRPr="00374B5B">
        <w:rPr>
          <w:rFonts w:ascii="Franklin Gothic Demi" w:eastAsia="Franklin Gothic Book" w:hAnsi="Franklin Gothic Demi" w:cs="Franklin Gothic Book"/>
          <w:sz w:val="25"/>
          <w:szCs w:val="25"/>
        </w:rPr>
        <w:t>E</w:t>
      </w:r>
      <w:r w:rsidRPr="00374B5B">
        <w:rPr>
          <w:rFonts w:ascii="Franklin Gothic Demi" w:eastAsia="Franklin Gothic Book" w:hAnsi="Franklin Gothic Demi" w:cs="Franklin Gothic Book"/>
          <w:spacing w:val="-1"/>
          <w:sz w:val="25"/>
          <w:szCs w:val="25"/>
        </w:rPr>
        <w:t>R</w:t>
      </w:r>
      <w:r w:rsidRPr="00374B5B">
        <w:rPr>
          <w:rFonts w:ascii="Franklin Gothic Demi" w:eastAsia="Franklin Gothic Book" w:hAnsi="Franklin Gothic Demi" w:cs="Franklin Gothic Book"/>
          <w:sz w:val="25"/>
          <w:szCs w:val="25"/>
        </w:rPr>
        <w:t>:</w:t>
      </w:r>
      <w:r w:rsidR="00AC461C" w:rsidRPr="00C676E8">
        <w:rPr>
          <w:rFonts w:ascii="Franklin Gothic Book" w:eastAsia="Franklin Gothic Book" w:hAnsi="Franklin Gothic Book" w:cs="Franklin Gothic Book"/>
          <w:sz w:val="25"/>
          <w:szCs w:val="25"/>
          <w:u w:val="single"/>
        </w:rPr>
        <w:tab/>
      </w:r>
      <w:r w:rsidR="001256BD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1256BD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instrText xml:space="preserve"> FORMTEXT </w:instrText>
      </w:r>
      <w:r w:rsidR="001256BD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</w:r>
      <w:r w:rsidR="001256BD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separate"/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  <w:u w:val="single" w:color="000000"/>
        </w:rPr>
        <w:t>{{ local_phone }}</w:t>
      </w:r>
      <w:r w:rsidR="001256BD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end"/>
      </w:r>
      <w:r w:rsidRPr="00C676E8">
        <w:rPr>
          <w:rFonts w:ascii="Franklin Gothic Book" w:eastAsia="Franklin Gothic Book" w:hAnsi="Franklin Gothic Book" w:cs="Franklin Gothic Book"/>
          <w:sz w:val="25"/>
          <w:szCs w:val="25"/>
          <w:u w:val="single" w:color="000000"/>
        </w:rPr>
        <w:tab/>
      </w:r>
    </w:p>
    <w:p w14:paraId="76B5C6E0" w14:textId="74B9DCA0" w:rsidR="007F6ACB" w:rsidRPr="00C676E8" w:rsidRDefault="00BA379E" w:rsidP="00D26AAA">
      <w:pPr>
        <w:tabs>
          <w:tab w:val="left" w:pos="3060"/>
          <w:tab w:val="left" w:pos="8640"/>
        </w:tabs>
        <w:spacing w:after="120"/>
        <w:jc w:val="both"/>
        <w:rPr>
          <w:rFonts w:ascii="Franklin Gothic Book" w:eastAsia="Franklin Gothic Book" w:hAnsi="Franklin Gothic Book" w:cs="Franklin Gothic Book"/>
          <w:b/>
          <w:bCs/>
          <w:sz w:val="25"/>
          <w:szCs w:val="25"/>
        </w:rPr>
      </w:pPr>
      <w:r w:rsidRPr="00374B5B">
        <w:rPr>
          <w:rFonts w:ascii="Franklin Gothic Demi" w:eastAsia="Franklin Gothic Book" w:hAnsi="Franklin Gothic Demi" w:cs="Franklin Gothic Book"/>
          <w:sz w:val="25"/>
          <w:szCs w:val="25"/>
        </w:rPr>
        <w:t>LOC</w:t>
      </w:r>
      <w:r w:rsidRPr="00374B5B">
        <w:rPr>
          <w:rFonts w:ascii="Franklin Gothic Demi" w:eastAsia="Franklin Gothic Book" w:hAnsi="Franklin Gothic Demi" w:cs="Franklin Gothic Book"/>
          <w:spacing w:val="1"/>
          <w:sz w:val="25"/>
          <w:szCs w:val="25"/>
        </w:rPr>
        <w:t>A</w:t>
      </w:r>
      <w:r w:rsidRPr="00374B5B">
        <w:rPr>
          <w:rFonts w:ascii="Franklin Gothic Demi" w:eastAsia="Franklin Gothic Book" w:hAnsi="Franklin Gothic Demi" w:cs="Franklin Gothic Book"/>
          <w:sz w:val="25"/>
          <w:szCs w:val="25"/>
        </w:rPr>
        <w:t>L S</w:t>
      </w:r>
      <w:r w:rsidRPr="00374B5B">
        <w:rPr>
          <w:rFonts w:ascii="Franklin Gothic Demi" w:eastAsia="Franklin Gothic Book" w:hAnsi="Franklin Gothic Demi" w:cs="Franklin Gothic Book"/>
          <w:spacing w:val="1"/>
          <w:sz w:val="25"/>
          <w:szCs w:val="25"/>
        </w:rPr>
        <w:t>T</w:t>
      </w:r>
      <w:r w:rsidRPr="00374B5B">
        <w:rPr>
          <w:rFonts w:ascii="Franklin Gothic Demi" w:eastAsia="Franklin Gothic Book" w:hAnsi="Franklin Gothic Demi" w:cs="Franklin Gothic Book"/>
          <w:sz w:val="25"/>
          <w:szCs w:val="25"/>
        </w:rPr>
        <w:t>RE</w:t>
      </w:r>
      <w:r w:rsidRPr="00374B5B">
        <w:rPr>
          <w:rFonts w:ascii="Franklin Gothic Demi" w:eastAsia="Franklin Gothic Book" w:hAnsi="Franklin Gothic Demi" w:cs="Franklin Gothic Book"/>
          <w:spacing w:val="-2"/>
          <w:sz w:val="25"/>
          <w:szCs w:val="25"/>
        </w:rPr>
        <w:t>E</w:t>
      </w:r>
      <w:r w:rsidRPr="00374B5B">
        <w:rPr>
          <w:rFonts w:ascii="Franklin Gothic Demi" w:eastAsia="Franklin Gothic Book" w:hAnsi="Franklin Gothic Demi" w:cs="Franklin Gothic Book"/>
          <w:sz w:val="25"/>
          <w:szCs w:val="25"/>
        </w:rPr>
        <w:t>T</w:t>
      </w:r>
      <w:r w:rsidRPr="00374B5B">
        <w:rPr>
          <w:rFonts w:ascii="Franklin Gothic Demi" w:eastAsia="Franklin Gothic Book" w:hAnsi="Franklin Gothic Demi" w:cs="Franklin Gothic Book"/>
          <w:spacing w:val="1"/>
          <w:sz w:val="25"/>
          <w:szCs w:val="25"/>
        </w:rPr>
        <w:t xml:space="preserve"> A</w:t>
      </w:r>
      <w:r w:rsidRPr="00374B5B">
        <w:rPr>
          <w:rFonts w:ascii="Franklin Gothic Demi" w:eastAsia="Franklin Gothic Book" w:hAnsi="Franklin Gothic Demi" w:cs="Franklin Gothic Book"/>
          <w:spacing w:val="-2"/>
          <w:sz w:val="25"/>
          <w:szCs w:val="25"/>
        </w:rPr>
        <w:t>D</w:t>
      </w:r>
      <w:r w:rsidRPr="00374B5B">
        <w:rPr>
          <w:rFonts w:ascii="Franklin Gothic Demi" w:eastAsia="Franklin Gothic Book" w:hAnsi="Franklin Gothic Demi" w:cs="Franklin Gothic Book"/>
          <w:sz w:val="25"/>
          <w:szCs w:val="25"/>
        </w:rPr>
        <w:t>DRE</w:t>
      </w:r>
      <w:r w:rsidRPr="00374B5B">
        <w:rPr>
          <w:rFonts w:ascii="Franklin Gothic Demi" w:eastAsia="Franklin Gothic Book" w:hAnsi="Franklin Gothic Demi" w:cs="Franklin Gothic Book"/>
          <w:spacing w:val="-2"/>
          <w:sz w:val="25"/>
          <w:szCs w:val="25"/>
        </w:rPr>
        <w:t>S</w:t>
      </w:r>
      <w:r w:rsidRPr="00374B5B">
        <w:rPr>
          <w:rFonts w:ascii="Franklin Gothic Demi" w:eastAsia="Franklin Gothic Book" w:hAnsi="Franklin Gothic Demi" w:cs="Franklin Gothic Book"/>
          <w:spacing w:val="2"/>
          <w:sz w:val="25"/>
          <w:szCs w:val="25"/>
        </w:rPr>
        <w:t>S</w:t>
      </w:r>
      <w:r w:rsidRPr="00374B5B">
        <w:rPr>
          <w:rFonts w:ascii="Franklin Gothic Demi" w:eastAsia="Franklin Gothic Book" w:hAnsi="Franklin Gothic Demi" w:cs="Franklin Gothic Book"/>
          <w:sz w:val="25"/>
          <w:szCs w:val="25"/>
        </w:rPr>
        <w:t>:</w:t>
      </w:r>
      <w:r w:rsidR="00AC461C" w:rsidRPr="00C676E8">
        <w:rPr>
          <w:rFonts w:ascii="Franklin Gothic Book" w:eastAsia="Franklin Gothic Book" w:hAnsi="Franklin Gothic Book" w:cs="Franklin Gothic Book"/>
          <w:sz w:val="25"/>
          <w:szCs w:val="25"/>
          <w:u w:val="single"/>
        </w:rPr>
        <w:tab/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instrText xml:space="preserve"> FORMTEXT </w:instrText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separate"/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  <w:u w:val="single" w:color="000000"/>
        </w:rPr>
        <w:t>{{ local_street }}</w:t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end"/>
      </w:r>
      <w:r w:rsidR="001256BD" w:rsidRPr="00C676E8">
        <w:rPr>
          <w:rFonts w:ascii="Franklin Gothic Book" w:eastAsia="Franklin Gothic Book" w:hAnsi="Franklin Gothic Book" w:cs="Franklin Gothic Book"/>
          <w:sz w:val="25"/>
          <w:szCs w:val="25"/>
          <w:u w:val="single" w:color="000000"/>
        </w:rPr>
        <w:tab/>
      </w:r>
    </w:p>
    <w:p w14:paraId="369B7B75" w14:textId="19328D42" w:rsidR="007F6ACB" w:rsidRPr="00C676E8" w:rsidRDefault="00AC461C" w:rsidP="00EA269E">
      <w:pPr>
        <w:tabs>
          <w:tab w:val="left" w:pos="180"/>
          <w:tab w:val="left" w:pos="4320"/>
          <w:tab w:val="left" w:pos="4500"/>
          <w:tab w:val="left" w:pos="7020"/>
          <w:tab w:val="left" w:pos="7200"/>
          <w:tab w:val="left" w:pos="8640"/>
        </w:tabs>
        <w:ind w:right="-4"/>
        <w:rPr>
          <w:rFonts w:ascii="Franklin Gothic Book" w:eastAsia="Franklin Gothic Book" w:hAnsi="Franklin Gothic Book" w:cs="Franklin Gothic Book"/>
          <w:sz w:val="25"/>
          <w:szCs w:val="25"/>
        </w:rPr>
      </w:pPr>
      <w:r w:rsidRPr="00C676E8">
        <w:rPr>
          <w:rFonts w:ascii="Franklin Gothic Book" w:eastAsia="Franklin Gothic Book" w:hAnsi="Franklin Gothic Book" w:cs="Franklin Gothic Book"/>
          <w:sz w:val="25"/>
          <w:szCs w:val="25"/>
          <w:u w:val="single" w:color="000000"/>
        </w:rPr>
        <w:tab/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instrText xml:space="preserve"> FORMTEXT </w:instrText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separate"/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  <w:u w:val="single" w:color="000000"/>
        </w:rPr>
        <w:t>{{ local_city }}</w:t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end"/>
      </w:r>
      <w:r w:rsidRPr="00C676E8">
        <w:rPr>
          <w:rFonts w:ascii="Franklin Gothic Book" w:eastAsia="Franklin Gothic Book" w:hAnsi="Franklin Gothic Book" w:cs="Franklin Gothic Book"/>
          <w:sz w:val="25"/>
          <w:szCs w:val="25"/>
          <w:u w:val="single" w:color="000000"/>
        </w:rPr>
        <w:tab/>
      </w:r>
      <w:r w:rsidR="00BA379E" w:rsidRPr="00C676E8">
        <w:rPr>
          <w:rFonts w:ascii="Franklin Gothic Book" w:eastAsia="Franklin Gothic Book" w:hAnsi="Franklin Gothic Book" w:cs="Franklin Gothic Book"/>
          <w:sz w:val="25"/>
          <w:szCs w:val="25"/>
          <w:u w:val="single" w:color="000000"/>
        </w:rPr>
        <w:t>|</w:t>
      </w:r>
      <w:r w:rsidR="00030AF9" w:rsidRPr="00C676E8">
        <w:rPr>
          <w:rFonts w:ascii="Franklin Gothic Book" w:eastAsia="Franklin Gothic Book" w:hAnsi="Franklin Gothic Book" w:cs="Franklin Gothic Book"/>
          <w:sz w:val="25"/>
          <w:szCs w:val="25"/>
          <w:u w:val="single" w:color="000000"/>
        </w:rPr>
        <w:tab/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instrText xml:space="preserve"> FORMTEXT </w:instrText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separate"/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  <w:u w:val="single" w:color="000000"/>
        </w:rPr>
        <w:t>{{ local_state }}</w:t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end"/>
      </w:r>
      <w:r w:rsidR="00030AF9" w:rsidRPr="00C676E8">
        <w:rPr>
          <w:rFonts w:ascii="Franklin Gothic Book" w:eastAsia="Franklin Gothic Book" w:hAnsi="Franklin Gothic Book" w:cs="Franklin Gothic Book"/>
          <w:sz w:val="25"/>
          <w:szCs w:val="25"/>
          <w:u w:val="single" w:color="000000"/>
        </w:rPr>
        <w:tab/>
      </w:r>
      <w:r w:rsidR="00BA379E" w:rsidRPr="00C676E8">
        <w:rPr>
          <w:rFonts w:ascii="Franklin Gothic Book" w:eastAsia="Franklin Gothic Book" w:hAnsi="Franklin Gothic Book" w:cs="Franklin Gothic Book"/>
          <w:sz w:val="25"/>
          <w:szCs w:val="25"/>
          <w:u w:val="single" w:color="000000"/>
        </w:rPr>
        <w:t>|</w:t>
      </w:r>
      <w:r w:rsidR="00030AF9" w:rsidRPr="00C676E8">
        <w:rPr>
          <w:rFonts w:ascii="Franklin Gothic Book" w:eastAsia="Franklin Gothic Book" w:hAnsi="Franklin Gothic Book" w:cs="Franklin Gothic Book"/>
          <w:sz w:val="25"/>
          <w:szCs w:val="25"/>
          <w:u w:val="single" w:color="000000"/>
        </w:rPr>
        <w:tab/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instrText xml:space="preserve"> FORMTEXT </w:instrText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separate"/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  <w:u w:val="single" w:color="000000"/>
        </w:rPr>
        <w:t>{{ local_zip }}</w:t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end"/>
      </w:r>
      <w:r w:rsidR="00BA379E" w:rsidRPr="00C676E8">
        <w:rPr>
          <w:rFonts w:ascii="Franklin Gothic Book" w:eastAsia="Franklin Gothic Book" w:hAnsi="Franklin Gothic Book" w:cs="Franklin Gothic Book"/>
          <w:sz w:val="25"/>
          <w:szCs w:val="25"/>
          <w:u w:val="single" w:color="000000"/>
        </w:rPr>
        <w:t xml:space="preserve"> </w:t>
      </w:r>
      <w:r w:rsidR="00BA379E" w:rsidRPr="00C676E8">
        <w:rPr>
          <w:rFonts w:ascii="Franklin Gothic Book" w:eastAsia="Franklin Gothic Book" w:hAnsi="Franklin Gothic Book" w:cs="Franklin Gothic Book"/>
          <w:sz w:val="25"/>
          <w:szCs w:val="25"/>
          <w:u w:val="single" w:color="000000"/>
        </w:rPr>
        <w:tab/>
      </w:r>
    </w:p>
    <w:p w14:paraId="05DC098E" w14:textId="0B652778" w:rsidR="007F6ACB" w:rsidRPr="00F5481B" w:rsidRDefault="00C8358D" w:rsidP="006B11F3">
      <w:pPr>
        <w:tabs>
          <w:tab w:val="left" w:pos="720"/>
          <w:tab w:val="left" w:pos="4770"/>
          <w:tab w:val="left" w:pos="7380"/>
        </w:tabs>
        <w:spacing w:after="80"/>
        <w:ind w:left="360" w:right="86"/>
        <w:rPr>
          <w:rFonts w:ascii="Franklin Gothic Book" w:eastAsia="Franklin Gothic Book" w:hAnsi="Franklin Gothic Book" w:cs="Franklin Gothic Book"/>
          <w:sz w:val="15"/>
          <w:szCs w:val="15"/>
        </w:rPr>
      </w:pPr>
      <w:r>
        <w:rPr>
          <w:rFonts w:ascii="Franklin Gothic Book" w:eastAsia="Franklin Gothic Book" w:hAnsi="Franklin Gothic Book" w:cs="Franklin Gothic Book"/>
          <w:i/>
          <w:spacing w:val="-1"/>
          <w:sz w:val="14"/>
          <w:szCs w:val="14"/>
        </w:rPr>
        <w:tab/>
      </w:r>
      <w:r w:rsidR="00BA379E" w:rsidRPr="00F5481B">
        <w:rPr>
          <w:rFonts w:ascii="Franklin Gothic Book" w:eastAsia="Franklin Gothic Book" w:hAnsi="Franklin Gothic Book" w:cs="Franklin Gothic Book"/>
          <w:b/>
          <w:bCs/>
          <w:i/>
          <w:spacing w:val="-1"/>
          <w:sz w:val="15"/>
          <w:szCs w:val="15"/>
        </w:rPr>
        <w:t>Ci</w:t>
      </w:r>
      <w:r w:rsidR="00BA379E" w:rsidRPr="00F5481B">
        <w:rPr>
          <w:rFonts w:ascii="Franklin Gothic Book" w:eastAsia="Franklin Gothic Book" w:hAnsi="Franklin Gothic Book" w:cs="Franklin Gothic Book"/>
          <w:b/>
          <w:bCs/>
          <w:i/>
          <w:sz w:val="15"/>
          <w:szCs w:val="15"/>
        </w:rPr>
        <w:t xml:space="preserve">ty </w:t>
      </w:r>
      <w:r w:rsidRPr="00F5481B">
        <w:rPr>
          <w:rFonts w:ascii="Franklin Gothic Book" w:eastAsia="Franklin Gothic Book" w:hAnsi="Franklin Gothic Book" w:cs="Franklin Gothic Book"/>
          <w:i/>
          <w:sz w:val="15"/>
          <w:szCs w:val="15"/>
        </w:rPr>
        <w:tab/>
      </w:r>
      <w:r w:rsidR="00BA379E" w:rsidRPr="00F5481B">
        <w:rPr>
          <w:rFonts w:ascii="Franklin Gothic Book" w:eastAsia="Franklin Gothic Book" w:hAnsi="Franklin Gothic Book" w:cs="Franklin Gothic Book"/>
          <w:b/>
          <w:bCs/>
          <w:i/>
          <w:sz w:val="15"/>
          <w:szCs w:val="15"/>
        </w:rPr>
        <w:t>State</w:t>
      </w:r>
      <w:r w:rsidRPr="00F5481B">
        <w:rPr>
          <w:rFonts w:ascii="Franklin Gothic Book" w:eastAsia="Franklin Gothic Book" w:hAnsi="Franklin Gothic Book" w:cs="Franklin Gothic Book"/>
          <w:i/>
          <w:sz w:val="15"/>
          <w:szCs w:val="15"/>
        </w:rPr>
        <w:tab/>
      </w:r>
      <w:r w:rsidR="00BA379E" w:rsidRPr="00F5481B">
        <w:rPr>
          <w:rFonts w:ascii="Franklin Gothic Book" w:eastAsia="Franklin Gothic Book" w:hAnsi="Franklin Gothic Book" w:cs="Franklin Gothic Book"/>
          <w:b/>
          <w:bCs/>
          <w:i/>
          <w:spacing w:val="1"/>
          <w:w w:val="99"/>
          <w:sz w:val="15"/>
          <w:szCs w:val="15"/>
        </w:rPr>
        <w:t>Z</w:t>
      </w:r>
      <w:r w:rsidR="00BA379E" w:rsidRPr="00F5481B">
        <w:rPr>
          <w:rFonts w:ascii="Franklin Gothic Book" w:eastAsia="Franklin Gothic Book" w:hAnsi="Franklin Gothic Book" w:cs="Franklin Gothic Book"/>
          <w:b/>
          <w:bCs/>
          <w:i/>
          <w:spacing w:val="-1"/>
          <w:w w:val="99"/>
          <w:sz w:val="15"/>
          <w:szCs w:val="15"/>
        </w:rPr>
        <w:t>i</w:t>
      </w:r>
      <w:r w:rsidR="00BA379E" w:rsidRPr="00F5481B">
        <w:rPr>
          <w:rFonts w:ascii="Franklin Gothic Book" w:eastAsia="Franklin Gothic Book" w:hAnsi="Franklin Gothic Book" w:cs="Franklin Gothic Book"/>
          <w:b/>
          <w:bCs/>
          <w:i/>
          <w:w w:val="99"/>
          <w:sz w:val="15"/>
          <w:szCs w:val="15"/>
        </w:rPr>
        <w:t>p</w:t>
      </w:r>
    </w:p>
    <w:p w14:paraId="5097C96D" w14:textId="7CC4209D" w:rsidR="00092E6C" w:rsidRPr="00C676E8" w:rsidRDefault="00BA379E" w:rsidP="009E2D5A">
      <w:pPr>
        <w:tabs>
          <w:tab w:val="left" w:pos="2340"/>
          <w:tab w:val="left" w:pos="8640"/>
        </w:tabs>
        <w:spacing w:after="240"/>
        <w:rPr>
          <w:rFonts w:ascii="Franklin Gothic Book" w:eastAsia="Franklin Gothic Book" w:hAnsi="Franklin Gothic Book" w:cs="Franklin Gothic Book"/>
          <w:sz w:val="25"/>
          <w:szCs w:val="25"/>
          <w:u w:val="single" w:color="000000"/>
        </w:rPr>
      </w:pPr>
      <w:r w:rsidRPr="00374B5B">
        <w:rPr>
          <w:rFonts w:ascii="Franklin Gothic Demi" w:eastAsia="Franklin Gothic Book" w:hAnsi="Franklin Gothic Demi" w:cs="Franklin Gothic Book"/>
          <w:sz w:val="25"/>
          <w:szCs w:val="25"/>
        </w:rPr>
        <w:t>GRIEV</w:t>
      </w:r>
      <w:r w:rsidRPr="00374B5B">
        <w:rPr>
          <w:rFonts w:ascii="Franklin Gothic Demi" w:eastAsia="Franklin Gothic Book" w:hAnsi="Franklin Gothic Demi" w:cs="Franklin Gothic Book"/>
          <w:spacing w:val="1"/>
          <w:sz w:val="25"/>
          <w:szCs w:val="25"/>
        </w:rPr>
        <w:t>A</w:t>
      </w:r>
      <w:r w:rsidRPr="00374B5B">
        <w:rPr>
          <w:rFonts w:ascii="Franklin Gothic Demi" w:eastAsia="Franklin Gothic Book" w:hAnsi="Franklin Gothic Demi" w:cs="Franklin Gothic Book"/>
          <w:spacing w:val="-2"/>
          <w:sz w:val="25"/>
          <w:szCs w:val="25"/>
        </w:rPr>
        <w:t>N</w:t>
      </w:r>
      <w:r w:rsidRPr="00374B5B">
        <w:rPr>
          <w:rFonts w:ascii="Franklin Gothic Demi" w:eastAsia="Franklin Gothic Book" w:hAnsi="Franklin Gothic Demi" w:cs="Franklin Gothic Book"/>
          <w:spacing w:val="1"/>
          <w:sz w:val="25"/>
          <w:szCs w:val="25"/>
        </w:rPr>
        <w:t>T</w:t>
      </w:r>
      <w:r w:rsidRPr="00374B5B">
        <w:rPr>
          <w:rFonts w:ascii="Franklin Gothic Demi" w:eastAsia="Franklin Gothic Book" w:hAnsi="Franklin Gothic Demi" w:cs="Franklin Gothic Book"/>
          <w:spacing w:val="-1"/>
          <w:sz w:val="25"/>
          <w:szCs w:val="25"/>
        </w:rPr>
        <w:t>(</w:t>
      </w:r>
      <w:r w:rsidRPr="00374B5B">
        <w:rPr>
          <w:rFonts w:ascii="Franklin Gothic Demi" w:eastAsia="Franklin Gothic Book" w:hAnsi="Franklin Gothic Demi" w:cs="Franklin Gothic Book"/>
          <w:sz w:val="25"/>
          <w:szCs w:val="25"/>
        </w:rPr>
        <w:t>S) N</w:t>
      </w:r>
      <w:r w:rsidRPr="00374B5B">
        <w:rPr>
          <w:rFonts w:ascii="Franklin Gothic Demi" w:eastAsia="Franklin Gothic Book" w:hAnsi="Franklin Gothic Demi" w:cs="Franklin Gothic Book"/>
          <w:spacing w:val="1"/>
          <w:sz w:val="25"/>
          <w:szCs w:val="25"/>
        </w:rPr>
        <w:t>A</w:t>
      </w:r>
      <w:r w:rsidRPr="00374B5B">
        <w:rPr>
          <w:rFonts w:ascii="Franklin Gothic Demi" w:eastAsia="Franklin Gothic Book" w:hAnsi="Franklin Gothic Demi" w:cs="Franklin Gothic Book"/>
          <w:sz w:val="25"/>
          <w:szCs w:val="25"/>
        </w:rPr>
        <w:t>M</w:t>
      </w:r>
      <w:r w:rsidRPr="00374B5B">
        <w:rPr>
          <w:rFonts w:ascii="Franklin Gothic Demi" w:eastAsia="Franklin Gothic Book" w:hAnsi="Franklin Gothic Demi" w:cs="Franklin Gothic Book"/>
          <w:spacing w:val="1"/>
          <w:sz w:val="25"/>
          <w:szCs w:val="25"/>
        </w:rPr>
        <w:t>E</w:t>
      </w:r>
      <w:r w:rsidRPr="00374B5B">
        <w:rPr>
          <w:rFonts w:ascii="Franklin Gothic Demi" w:eastAsia="Franklin Gothic Book" w:hAnsi="Franklin Gothic Demi" w:cs="Franklin Gothic Book"/>
          <w:spacing w:val="-2"/>
          <w:sz w:val="25"/>
          <w:szCs w:val="25"/>
        </w:rPr>
        <w:t>:</w:t>
      </w:r>
      <w:r w:rsidR="00092E6C" w:rsidRPr="00C676E8">
        <w:rPr>
          <w:rFonts w:ascii="Franklin Gothic Book" w:eastAsia="Franklin Gothic Book" w:hAnsi="Franklin Gothic Book" w:cs="Franklin Gothic Book"/>
          <w:spacing w:val="-2"/>
          <w:sz w:val="25"/>
          <w:szCs w:val="25"/>
          <w:u w:val="single"/>
        </w:rPr>
        <w:tab/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instrText xml:space="preserve"> FORMTEXT </w:instrText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separate"/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  <w:u w:val="single" w:color="000000"/>
        </w:rPr>
        <w:t>{{ grievant_name }}</w:t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end"/>
      </w:r>
      <w:r w:rsidRPr="00C676E8">
        <w:rPr>
          <w:rFonts w:ascii="Franklin Gothic Book" w:eastAsia="Franklin Gothic Book" w:hAnsi="Franklin Gothic Book" w:cs="Franklin Gothic Book"/>
          <w:sz w:val="25"/>
          <w:szCs w:val="25"/>
          <w:u w:val="single" w:color="000000"/>
        </w:rPr>
        <w:tab/>
      </w:r>
    </w:p>
    <w:p w14:paraId="758DBD3A" w14:textId="42883CE4" w:rsidR="007F6ACB" w:rsidRPr="00C676E8" w:rsidRDefault="00BA379E" w:rsidP="009E2D5A">
      <w:pPr>
        <w:tabs>
          <w:tab w:val="left" w:pos="3600"/>
          <w:tab w:val="left" w:pos="6480"/>
        </w:tabs>
        <w:spacing w:after="240"/>
        <w:rPr>
          <w:rFonts w:ascii="Franklin Gothic Book" w:eastAsia="Franklin Gothic Book" w:hAnsi="Franklin Gothic Book" w:cs="Franklin Gothic Book"/>
          <w:sz w:val="25"/>
          <w:szCs w:val="25"/>
        </w:rPr>
      </w:pPr>
      <w:r w:rsidRPr="00374B5B">
        <w:rPr>
          <w:rFonts w:ascii="Franklin Gothic Demi" w:eastAsia="Franklin Gothic Book" w:hAnsi="Franklin Gothic Demi" w:cs="Franklin Gothic Book"/>
          <w:sz w:val="25"/>
          <w:szCs w:val="25"/>
        </w:rPr>
        <w:t>GRIEV</w:t>
      </w:r>
      <w:r w:rsidRPr="00374B5B">
        <w:rPr>
          <w:rFonts w:ascii="Franklin Gothic Demi" w:eastAsia="Franklin Gothic Book" w:hAnsi="Franklin Gothic Demi" w:cs="Franklin Gothic Book"/>
          <w:spacing w:val="1"/>
          <w:sz w:val="25"/>
          <w:szCs w:val="25"/>
        </w:rPr>
        <w:t>A</w:t>
      </w:r>
      <w:r w:rsidRPr="00374B5B">
        <w:rPr>
          <w:rFonts w:ascii="Franklin Gothic Demi" w:eastAsia="Franklin Gothic Book" w:hAnsi="Franklin Gothic Demi" w:cs="Franklin Gothic Book"/>
          <w:spacing w:val="-2"/>
          <w:sz w:val="25"/>
          <w:szCs w:val="25"/>
        </w:rPr>
        <w:t>N</w:t>
      </w:r>
      <w:r w:rsidRPr="00374B5B">
        <w:rPr>
          <w:rFonts w:ascii="Franklin Gothic Demi" w:eastAsia="Franklin Gothic Book" w:hAnsi="Franklin Gothic Demi" w:cs="Franklin Gothic Book"/>
          <w:spacing w:val="1"/>
          <w:sz w:val="25"/>
          <w:szCs w:val="25"/>
        </w:rPr>
        <w:t>T</w:t>
      </w:r>
      <w:r w:rsidRPr="00374B5B">
        <w:rPr>
          <w:rFonts w:ascii="Franklin Gothic Demi" w:eastAsia="Franklin Gothic Book" w:hAnsi="Franklin Gothic Demi" w:cs="Franklin Gothic Book"/>
          <w:spacing w:val="-1"/>
          <w:sz w:val="25"/>
          <w:szCs w:val="25"/>
        </w:rPr>
        <w:t>(</w:t>
      </w:r>
      <w:r w:rsidRPr="00374B5B">
        <w:rPr>
          <w:rFonts w:ascii="Franklin Gothic Demi" w:eastAsia="Franklin Gothic Book" w:hAnsi="Franklin Gothic Demi" w:cs="Franklin Gothic Book"/>
          <w:sz w:val="25"/>
          <w:szCs w:val="25"/>
        </w:rPr>
        <w:t>S) P</w:t>
      </w:r>
      <w:r w:rsidRPr="00374B5B">
        <w:rPr>
          <w:rFonts w:ascii="Franklin Gothic Demi" w:eastAsia="Franklin Gothic Book" w:hAnsi="Franklin Gothic Demi" w:cs="Franklin Gothic Book"/>
          <w:spacing w:val="-1"/>
          <w:sz w:val="25"/>
          <w:szCs w:val="25"/>
        </w:rPr>
        <w:t>H</w:t>
      </w:r>
      <w:r w:rsidRPr="00374B5B">
        <w:rPr>
          <w:rFonts w:ascii="Franklin Gothic Demi" w:eastAsia="Franklin Gothic Book" w:hAnsi="Franklin Gothic Demi" w:cs="Franklin Gothic Book"/>
          <w:sz w:val="25"/>
          <w:szCs w:val="25"/>
        </w:rPr>
        <w:t>ONE</w:t>
      </w:r>
      <w:r w:rsidRPr="00374B5B">
        <w:rPr>
          <w:rFonts w:ascii="Franklin Gothic Demi" w:eastAsia="Franklin Gothic Book" w:hAnsi="Franklin Gothic Demi" w:cs="Franklin Gothic Book"/>
          <w:spacing w:val="1"/>
          <w:sz w:val="25"/>
          <w:szCs w:val="25"/>
        </w:rPr>
        <w:t xml:space="preserve"> </w:t>
      </w:r>
      <w:r w:rsidRPr="00374B5B">
        <w:rPr>
          <w:rFonts w:ascii="Franklin Gothic Demi" w:eastAsia="Franklin Gothic Book" w:hAnsi="Franklin Gothic Demi" w:cs="Franklin Gothic Book"/>
          <w:sz w:val="25"/>
          <w:szCs w:val="25"/>
        </w:rPr>
        <w:t>N</w:t>
      </w:r>
      <w:r w:rsidRPr="00374B5B">
        <w:rPr>
          <w:rFonts w:ascii="Franklin Gothic Demi" w:eastAsia="Franklin Gothic Book" w:hAnsi="Franklin Gothic Demi" w:cs="Franklin Gothic Book"/>
          <w:spacing w:val="-1"/>
          <w:sz w:val="25"/>
          <w:szCs w:val="25"/>
        </w:rPr>
        <w:t>U</w:t>
      </w:r>
      <w:r w:rsidRPr="00374B5B">
        <w:rPr>
          <w:rFonts w:ascii="Franklin Gothic Demi" w:eastAsia="Franklin Gothic Book" w:hAnsi="Franklin Gothic Demi" w:cs="Franklin Gothic Book"/>
          <w:sz w:val="25"/>
          <w:szCs w:val="25"/>
        </w:rPr>
        <w:t>M</w:t>
      </w:r>
      <w:r w:rsidRPr="00374B5B">
        <w:rPr>
          <w:rFonts w:ascii="Franklin Gothic Demi" w:eastAsia="Franklin Gothic Book" w:hAnsi="Franklin Gothic Demi" w:cs="Franklin Gothic Book"/>
          <w:spacing w:val="-1"/>
          <w:sz w:val="25"/>
          <w:szCs w:val="25"/>
        </w:rPr>
        <w:t>B</w:t>
      </w:r>
      <w:r w:rsidRPr="00374B5B">
        <w:rPr>
          <w:rFonts w:ascii="Franklin Gothic Demi" w:eastAsia="Franklin Gothic Book" w:hAnsi="Franklin Gothic Demi" w:cs="Franklin Gothic Book"/>
          <w:sz w:val="25"/>
          <w:szCs w:val="25"/>
        </w:rPr>
        <w:t>E</w:t>
      </w:r>
      <w:r w:rsidRPr="00374B5B">
        <w:rPr>
          <w:rFonts w:ascii="Franklin Gothic Demi" w:eastAsia="Franklin Gothic Book" w:hAnsi="Franklin Gothic Demi" w:cs="Franklin Gothic Book"/>
          <w:spacing w:val="2"/>
          <w:sz w:val="25"/>
          <w:szCs w:val="25"/>
        </w:rPr>
        <w:t>R</w:t>
      </w:r>
      <w:r w:rsidR="00092E6C" w:rsidRPr="00374B5B">
        <w:rPr>
          <w:rFonts w:ascii="Franklin Gothic Demi" w:eastAsia="Franklin Gothic Book" w:hAnsi="Franklin Gothic Demi" w:cs="Franklin Gothic Book"/>
          <w:spacing w:val="2"/>
          <w:sz w:val="25"/>
          <w:szCs w:val="25"/>
        </w:rPr>
        <w:t>:</w:t>
      </w:r>
      <w:r w:rsidRPr="00C676E8">
        <w:rPr>
          <w:rFonts w:ascii="Franklin Gothic Book" w:eastAsia="Franklin Gothic Book" w:hAnsi="Franklin Gothic Book" w:cs="Franklin Gothic Book"/>
          <w:sz w:val="25"/>
          <w:szCs w:val="25"/>
          <w:u w:val="single" w:color="000000"/>
        </w:rPr>
        <w:t xml:space="preserve"> </w:t>
      </w:r>
      <w:r w:rsidR="00092E6C" w:rsidRPr="00C676E8">
        <w:rPr>
          <w:rFonts w:ascii="Franklin Gothic Book" w:eastAsia="Franklin Gothic Book" w:hAnsi="Franklin Gothic Book" w:cs="Franklin Gothic Book"/>
          <w:sz w:val="25"/>
          <w:szCs w:val="25"/>
          <w:u w:val="single" w:color="000000"/>
        </w:rPr>
        <w:tab/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instrText xml:space="preserve"> FORMTEXT </w:instrText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separate"/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  <w:u w:val="single" w:color="000000"/>
        </w:rPr>
        <w:t>{{ grievant_phone }}</w:t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end"/>
      </w:r>
      <w:r w:rsidR="00092E6C" w:rsidRPr="00C676E8">
        <w:rPr>
          <w:rFonts w:ascii="Franklin Gothic Book" w:eastAsia="Franklin Gothic Book" w:hAnsi="Franklin Gothic Book" w:cs="Franklin Gothic Book"/>
          <w:sz w:val="25"/>
          <w:szCs w:val="25"/>
          <w:u w:val="single" w:color="000000"/>
        </w:rPr>
        <w:tab/>
      </w:r>
    </w:p>
    <w:p w14:paraId="6C13F08E" w14:textId="233ADD18" w:rsidR="00C8358D" w:rsidRPr="00C676E8" w:rsidRDefault="00C8358D" w:rsidP="00C21B00">
      <w:pPr>
        <w:tabs>
          <w:tab w:val="left" w:pos="3690"/>
          <w:tab w:val="left" w:pos="8640"/>
        </w:tabs>
        <w:spacing w:after="120"/>
        <w:jc w:val="both"/>
        <w:rPr>
          <w:rFonts w:ascii="Franklin Gothic Book" w:eastAsia="Franklin Gothic Book" w:hAnsi="Franklin Gothic Book" w:cs="Franklin Gothic Book"/>
          <w:b/>
          <w:bCs/>
          <w:sz w:val="25"/>
          <w:szCs w:val="25"/>
        </w:rPr>
      </w:pPr>
      <w:r w:rsidRPr="0096762A">
        <w:rPr>
          <w:rFonts w:ascii="Franklin Gothic Demi" w:eastAsia="Franklin Gothic Book" w:hAnsi="Franklin Gothic Demi" w:cs="Franklin Gothic Book"/>
          <w:sz w:val="25"/>
          <w:szCs w:val="25"/>
        </w:rPr>
        <w:t>GRIEVANT(S) S</w:t>
      </w:r>
      <w:r w:rsidRPr="0096762A">
        <w:rPr>
          <w:rFonts w:ascii="Franklin Gothic Demi" w:eastAsia="Franklin Gothic Book" w:hAnsi="Franklin Gothic Demi" w:cs="Franklin Gothic Book"/>
          <w:spacing w:val="1"/>
          <w:sz w:val="25"/>
          <w:szCs w:val="25"/>
        </w:rPr>
        <w:t>T</w:t>
      </w:r>
      <w:r w:rsidRPr="0096762A">
        <w:rPr>
          <w:rFonts w:ascii="Franklin Gothic Demi" w:eastAsia="Franklin Gothic Book" w:hAnsi="Franklin Gothic Demi" w:cs="Franklin Gothic Book"/>
          <w:sz w:val="25"/>
          <w:szCs w:val="25"/>
        </w:rPr>
        <w:t>RE</w:t>
      </w:r>
      <w:r w:rsidRPr="0096762A">
        <w:rPr>
          <w:rFonts w:ascii="Franklin Gothic Demi" w:eastAsia="Franklin Gothic Book" w:hAnsi="Franklin Gothic Demi" w:cs="Franklin Gothic Book"/>
          <w:spacing w:val="-2"/>
          <w:sz w:val="25"/>
          <w:szCs w:val="25"/>
        </w:rPr>
        <w:t>E</w:t>
      </w:r>
      <w:r w:rsidRPr="0096762A">
        <w:rPr>
          <w:rFonts w:ascii="Franklin Gothic Demi" w:eastAsia="Franklin Gothic Book" w:hAnsi="Franklin Gothic Demi" w:cs="Franklin Gothic Book"/>
          <w:sz w:val="25"/>
          <w:szCs w:val="25"/>
        </w:rPr>
        <w:t>T</w:t>
      </w:r>
      <w:r w:rsidRPr="0096762A">
        <w:rPr>
          <w:rFonts w:ascii="Franklin Gothic Demi" w:eastAsia="Franklin Gothic Book" w:hAnsi="Franklin Gothic Demi" w:cs="Franklin Gothic Book"/>
          <w:spacing w:val="1"/>
          <w:sz w:val="25"/>
          <w:szCs w:val="25"/>
        </w:rPr>
        <w:t xml:space="preserve"> A</w:t>
      </w:r>
      <w:r w:rsidRPr="0096762A">
        <w:rPr>
          <w:rFonts w:ascii="Franklin Gothic Demi" w:eastAsia="Franklin Gothic Book" w:hAnsi="Franklin Gothic Demi" w:cs="Franklin Gothic Book"/>
          <w:spacing w:val="-2"/>
          <w:sz w:val="25"/>
          <w:szCs w:val="25"/>
        </w:rPr>
        <w:t>D</w:t>
      </w:r>
      <w:r w:rsidRPr="0096762A">
        <w:rPr>
          <w:rFonts w:ascii="Franklin Gothic Demi" w:eastAsia="Franklin Gothic Book" w:hAnsi="Franklin Gothic Demi" w:cs="Franklin Gothic Book"/>
          <w:sz w:val="25"/>
          <w:szCs w:val="25"/>
        </w:rPr>
        <w:t>DRE</w:t>
      </w:r>
      <w:r w:rsidRPr="0096762A">
        <w:rPr>
          <w:rFonts w:ascii="Franklin Gothic Demi" w:eastAsia="Franklin Gothic Book" w:hAnsi="Franklin Gothic Demi" w:cs="Franklin Gothic Book"/>
          <w:spacing w:val="-2"/>
          <w:sz w:val="25"/>
          <w:szCs w:val="25"/>
        </w:rPr>
        <w:t>S</w:t>
      </w:r>
      <w:r w:rsidRPr="0096762A">
        <w:rPr>
          <w:rFonts w:ascii="Franklin Gothic Demi" w:eastAsia="Franklin Gothic Book" w:hAnsi="Franklin Gothic Demi" w:cs="Franklin Gothic Book"/>
          <w:spacing w:val="2"/>
          <w:sz w:val="25"/>
          <w:szCs w:val="25"/>
        </w:rPr>
        <w:t>S</w:t>
      </w:r>
      <w:r w:rsidRPr="0096762A">
        <w:rPr>
          <w:rFonts w:ascii="Franklin Gothic Demi" w:eastAsia="Franklin Gothic Book" w:hAnsi="Franklin Gothic Demi" w:cs="Franklin Gothic Book"/>
          <w:sz w:val="25"/>
          <w:szCs w:val="25"/>
        </w:rPr>
        <w:t>:</w:t>
      </w:r>
      <w:r w:rsidR="007A3871" w:rsidRPr="00C676E8">
        <w:rPr>
          <w:rFonts w:ascii="Franklin Gothic Book" w:eastAsia="Franklin Gothic Book" w:hAnsi="Franklin Gothic Book" w:cs="Franklin Gothic Book"/>
          <w:sz w:val="25"/>
          <w:szCs w:val="25"/>
          <w:u w:val="single"/>
        </w:rPr>
        <w:tab/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instrText xml:space="preserve"> FORMTEXT </w:instrText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separate"/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  <w:u w:val="single" w:color="000000"/>
        </w:rPr>
        <w:t>{{ grievant_street }}</w:t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end"/>
      </w:r>
      <w:r w:rsidRPr="00C676E8">
        <w:rPr>
          <w:rFonts w:ascii="Franklin Gothic Book" w:eastAsia="Franklin Gothic Book" w:hAnsi="Franklin Gothic Book" w:cs="Franklin Gothic Book"/>
          <w:sz w:val="25"/>
          <w:szCs w:val="25"/>
          <w:u w:val="single" w:color="000000"/>
        </w:rPr>
        <w:tab/>
      </w:r>
    </w:p>
    <w:p w14:paraId="2E964DDC" w14:textId="005255A0" w:rsidR="00C8358D" w:rsidRDefault="00FC6ECF" w:rsidP="0032003D">
      <w:pPr>
        <w:tabs>
          <w:tab w:val="left" w:pos="180"/>
          <w:tab w:val="left" w:pos="4320"/>
          <w:tab w:val="left" w:pos="4500"/>
          <w:tab w:val="left" w:pos="7020"/>
          <w:tab w:val="left" w:pos="7200"/>
          <w:tab w:val="left" w:pos="8640"/>
        </w:tabs>
        <w:rPr>
          <w:rFonts w:ascii="Franklin Gothic Book" w:eastAsia="Franklin Gothic Book" w:hAnsi="Franklin Gothic Book" w:cs="Franklin Gothic Book"/>
          <w:sz w:val="24"/>
          <w:szCs w:val="24"/>
        </w:rPr>
      </w:pPr>
      <w:r w:rsidRPr="00C676E8">
        <w:rPr>
          <w:rFonts w:ascii="Franklin Gothic Book" w:eastAsia="Franklin Gothic Book" w:hAnsi="Franklin Gothic Book" w:cs="Franklin Gothic Book"/>
          <w:sz w:val="25"/>
          <w:szCs w:val="25"/>
          <w:u w:val="single" w:color="000000"/>
        </w:rPr>
        <w:tab/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instrText xml:space="preserve"> FORMTEXT </w:instrText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separate"/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  <w:u w:val="single" w:color="000000"/>
        </w:rPr>
        <w:t>{{ grievant_city }}</w:t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end"/>
      </w:r>
      <w:r w:rsidR="00C8358D" w:rsidRPr="00C676E8">
        <w:rPr>
          <w:rFonts w:ascii="Franklin Gothic Book" w:eastAsia="Franklin Gothic Book" w:hAnsi="Franklin Gothic Book" w:cs="Franklin Gothic Book"/>
          <w:sz w:val="25"/>
          <w:szCs w:val="25"/>
          <w:u w:val="single" w:color="000000"/>
        </w:rPr>
        <w:tab/>
        <w:t>|</w:t>
      </w:r>
      <w:r w:rsidR="00C8358D" w:rsidRPr="00C676E8">
        <w:rPr>
          <w:rFonts w:ascii="Franklin Gothic Book" w:eastAsia="Franklin Gothic Book" w:hAnsi="Franklin Gothic Book" w:cs="Franklin Gothic Book"/>
          <w:sz w:val="25"/>
          <w:szCs w:val="25"/>
          <w:u w:val="single" w:color="000000"/>
        </w:rPr>
        <w:tab/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instrText xml:space="preserve"> FORMTEXT </w:instrText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separate"/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  <w:u w:val="single" w:color="000000"/>
        </w:rPr>
        <w:t>{{ grievant_state }}</w:t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end"/>
      </w:r>
      <w:r w:rsidR="00C8358D" w:rsidRPr="00C676E8">
        <w:rPr>
          <w:rFonts w:ascii="Franklin Gothic Book" w:eastAsia="Franklin Gothic Book" w:hAnsi="Franklin Gothic Book" w:cs="Franklin Gothic Book"/>
          <w:sz w:val="25"/>
          <w:szCs w:val="25"/>
          <w:u w:val="single" w:color="000000"/>
        </w:rPr>
        <w:tab/>
        <w:t>|</w:t>
      </w:r>
      <w:r w:rsidR="00C8358D" w:rsidRPr="00C676E8">
        <w:rPr>
          <w:rFonts w:ascii="Franklin Gothic Book" w:eastAsia="Franklin Gothic Book" w:hAnsi="Franklin Gothic Book" w:cs="Franklin Gothic Book"/>
          <w:sz w:val="25"/>
          <w:szCs w:val="25"/>
          <w:u w:val="single" w:color="000000"/>
        </w:rPr>
        <w:tab/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instrText xml:space="preserve"> FORMTEXT </w:instrText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separate"/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  <w:u w:val="single" w:color="000000"/>
        </w:rPr>
        <w:t>{{ grievant_zip }}</w:t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end"/>
      </w:r>
      <w:r w:rsidR="00C8358D">
        <w:rPr>
          <w:rFonts w:ascii="Franklin Gothic Book" w:eastAsia="Franklin Gothic Book" w:hAnsi="Franklin Gothic Book" w:cs="Franklin Gothic Book"/>
          <w:sz w:val="24"/>
          <w:szCs w:val="24"/>
          <w:u w:val="single" w:color="000000"/>
        </w:rPr>
        <w:t xml:space="preserve"> </w:t>
      </w:r>
      <w:r w:rsidR="00C8358D">
        <w:rPr>
          <w:rFonts w:ascii="Franklin Gothic Book" w:eastAsia="Franklin Gothic Book" w:hAnsi="Franklin Gothic Book" w:cs="Franklin Gothic Book"/>
          <w:sz w:val="24"/>
          <w:szCs w:val="24"/>
          <w:u w:val="single" w:color="000000"/>
        </w:rPr>
        <w:tab/>
      </w:r>
    </w:p>
    <w:p w14:paraId="5735CDFB" w14:textId="77777777" w:rsidR="00C8358D" w:rsidRPr="00F5481B" w:rsidRDefault="00C8358D" w:rsidP="0032003D">
      <w:pPr>
        <w:tabs>
          <w:tab w:val="left" w:pos="720"/>
          <w:tab w:val="left" w:pos="4770"/>
          <w:tab w:val="left" w:pos="7380"/>
          <w:tab w:val="left" w:pos="8640"/>
        </w:tabs>
        <w:spacing w:after="120"/>
        <w:rPr>
          <w:rFonts w:ascii="Franklin Gothic Book" w:eastAsia="Franklin Gothic Book" w:hAnsi="Franklin Gothic Book" w:cs="Franklin Gothic Book"/>
          <w:b/>
          <w:bCs/>
          <w:sz w:val="15"/>
          <w:szCs w:val="15"/>
        </w:rPr>
      </w:pPr>
      <w:r>
        <w:rPr>
          <w:rFonts w:ascii="Franklin Gothic Book" w:eastAsia="Franklin Gothic Book" w:hAnsi="Franklin Gothic Book" w:cs="Franklin Gothic Book"/>
          <w:i/>
          <w:spacing w:val="-1"/>
          <w:sz w:val="14"/>
          <w:szCs w:val="14"/>
        </w:rPr>
        <w:tab/>
      </w:r>
      <w:r w:rsidRPr="00F5481B">
        <w:rPr>
          <w:rFonts w:ascii="Franklin Gothic Book" w:eastAsia="Franklin Gothic Book" w:hAnsi="Franklin Gothic Book" w:cs="Franklin Gothic Book"/>
          <w:b/>
          <w:bCs/>
          <w:i/>
          <w:spacing w:val="-1"/>
          <w:sz w:val="15"/>
          <w:szCs w:val="15"/>
        </w:rPr>
        <w:t>Ci</w:t>
      </w:r>
      <w:r w:rsidRPr="00F5481B">
        <w:rPr>
          <w:rFonts w:ascii="Franklin Gothic Book" w:eastAsia="Franklin Gothic Book" w:hAnsi="Franklin Gothic Book" w:cs="Franklin Gothic Book"/>
          <w:b/>
          <w:bCs/>
          <w:i/>
          <w:sz w:val="15"/>
          <w:szCs w:val="15"/>
        </w:rPr>
        <w:t xml:space="preserve">ty </w:t>
      </w:r>
      <w:r w:rsidRPr="00F5481B">
        <w:rPr>
          <w:rFonts w:ascii="Franklin Gothic Book" w:eastAsia="Franklin Gothic Book" w:hAnsi="Franklin Gothic Book" w:cs="Franklin Gothic Book"/>
          <w:b/>
          <w:bCs/>
          <w:i/>
          <w:sz w:val="15"/>
          <w:szCs w:val="15"/>
        </w:rPr>
        <w:tab/>
        <w:t>State</w:t>
      </w:r>
      <w:r w:rsidRPr="00F5481B">
        <w:rPr>
          <w:rFonts w:ascii="Franklin Gothic Book" w:eastAsia="Franklin Gothic Book" w:hAnsi="Franklin Gothic Book" w:cs="Franklin Gothic Book"/>
          <w:b/>
          <w:bCs/>
          <w:i/>
          <w:sz w:val="15"/>
          <w:szCs w:val="15"/>
        </w:rPr>
        <w:tab/>
      </w:r>
      <w:r w:rsidRPr="00F5481B">
        <w:rPr>
          <w:rFonts w:ascii="Franklin Gothic Book" w:eastAsia="Franklin Gothic Book" w:hAnsi="Franklin Gothic Book" w:cs="Franklin Gothic Book"/>
          <w:b/>
          <w:bCs/>
          <w:i/>
          <w:spacing w:val="1"/>
          <w:w w:val="99"/>
          <w:sz w:val="15"/>
          <w:szCs w:val="15"/>
        </w:rPr>
        <w:t>Z</w:t>
      </w:r>
      <w:r w:rsidRPr="00F5481B">
        <w:rPr>
          <w:rFonts w:ascii="Franklin Gothic Book" w:eastAsia="Franklin Gothic Book" w:hAnsi="Franklin Gothic Book" w:cs="Franklin Gothic Book"/>
          <w:b/>
          <w:bCs/>
          <w:i/>
          <w:spacing w:val="-1"/>
          <w:w w:val="99"/>
          <w:sz w:val="15"/>
          <w:szCs w:val="15"/>
        </w:rPr>
        <w:t>i</w:t>
      </w:r>
      <w:r w:rsidRPr="00F5481B">
        <w:rPr>
          <w:rFonts w:ascii="Franklin Gothic Book" w:eastAsia="Franklin Gothic Book" w:hAnsi="Franklin Gothic Book" w:cs="Franklin Gothic Book"/>
          <w:b/>
          <w:bCs/>
          <w:i/>
          <w:w w:val="99"/>
          <w:sz w:val="15"/>
          <w:szCs w:val="15"/>
        </w:rPr>
        <w:t>p</w:t>
      </w:r>
    </w:p>
    <w:p w14:paraId="31803586" w14:textId="7B11D6B0" w:rsidR="00893E92" w:rsidRPr="00C676E8" w:rsidRDefault="00BA379E" w:rsidP="00FF585E">
      <w:pPr>
        <w:tabs>
          <w:tab w:val="left" w:pos="1350"/>
          <w:tab w:val="left" w:pos="8640"/>
        </w:tabs>
        <w:spacing w:after="240"/>
        <w:jc w:val="both"/>
        <w:rPr>
          <w:rFonts w:ascii="Franklin Gothic Book" w:eastAsia="Franklin Gothic Book" w:hAnsi="Franklin Gothic Book" w:cs="Franklin Gothic Book"/>
          <w:sz w:val="25"/>
          <w:szCs w:val="25"/>
        </w:rPr>
      </w:pPr>
      <w:r w:rsidRPr="0096762A">
        <w:rPr>
          <w:rFonts w:ascii="Franklin Gothic Demi" w:eastAsia="Franklin Gothic Book" w:hAnsi="Franklin Gothic Demi" w:cs="Franklin Gothic Book"/>
          <w:sz w:val="25"/>
          <w:szCs w:val="25"/>
        </w:rPr>
        <w:t>COMP</w:t>
      </w:r>
      <w:r w:rsidRPr="0096762A">
        <w:rPr>
          <w:rFonts w:ascii="Franklin Gothic Demi" w:eastAsia="Franklin Gothic Book" w:hAnsi="Franklin Gothic Demi" w:cs="Franklin Gothic Book"/>
          <w:spacing w:val="1"/>
          <w:sz w:val="25"/>
          <w:szCs w:val="25"/>
        </w:rPr>
        <w:t>A</w:t>
      </w:r>
      <w:r w:rsidRPr="0096762A">
        <w:rPr>
          <w:rFonts w:ascii="Franklin Gothic Demi" w:eastAsia="Franklin Gothic Book" w:hAnsi="Franklin Gothic Demi" w:cs="Franklin Gothic Book"/>
          <w:sz w:val="25"/>
          <w:szCs w:val="25"/>
        </w:rPr>
        <w:t>NY:</w:t>
      </w:r>
      <w:r w:rsidR="00AC1B68" w:rsidRPr="00C676E8">
        <w:rPr>
          <w:rFonts w:ascii="Franklin Gothic Book" w:eastAsia="Franklin Gothic Book" w:hAnsi="Franklin Gothic Book" w:cs="Franklin Gothic Book"/>
          <w:sz w:val="25"/>
          <w:szCs w:val="25"/>
          <w:u w:val="single"/>
        </w:rPr>
        <w:tab/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instrText xml:space="preserve"> FORMTEXT </w:instrText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separate"/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  <w:u w:val="single" w:color="000000"/>
        </w:rPr>
        <w:t>{{ company_name }}</w:t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end"/>
      </w:r>
      <w:r w:rsidRPr="00C676E8">
        <w:rPr>
          <w:rFonts w:ascii="Franklin Gothic Book" w:eastAsia="Franklin Gothic Book" w:hAnsi="Franklin Gothic Book" w:cs="Franklin Gothic Book"/>
          <w:sz w:val="25"/>
          <w:szCs w:val="25"/>
          <w:u w:val="single" w:color="000000"/>
        </w:rPr>
        <w:t xml:space="preserve"> </w:t>
      </w:r>
      <w:r w:rsidRPr="00C676E8">
        <w:rPr>
          <w:rFonts w:ascii="Franklin Gothic Book" w:eastAsia="Franklin Gothic Book" w:hAnsi="Franklin Gothic Book" w:cs="Franklin Gothic Book"/>
          <w:sz w:val="25"/>
          <w:szCs w:val="25"/>
          <w:u w:val="single" w:color="000000"/>
        </w:rPr>
        <w:tab/>
      </w:r>
    </w:p>
    <w:p w14:paraId="77F3D936" w14:textId="24A3106F" w:rsidR="00893E92" w:rsidRPr="00C676E8" w:rsidRDefault="00BA379E" w:rsidP="00FF585E">
      <w:pPr>
        <w:tabs>
          <w:tab w:val="left" w:pos="2160"/>
          <w:tab w:val="left" w:pos="8640"/>
        </w:tabs>
        <w:spacing w:after="240"/>
        <w:jc w:val="both"/>
        <w:rPr>
          <w:rFonts w:ascii="Franklin Gothic Book" w:eastAsia="Franklin Gothic Book" w:hAnsi="Franklin Gothic Book" w:cs="Franklin Gothic Book"/>
          <w:sz w:val="25"/>
          <w:szCs w:val="25"/>
          <w:u w:val="single"/>
        </w:rPr>
      </w:pPr>
      <w:r w:rsidRPr="00B8176F">
        <w:rPr>
          <w:rFonts w:ascii="Franklin Gothic Demi" w:eastAsia="Franklin Gothic Book" w:hAnsi="Franklin Gothic Demi" w:cs="Franklin Gothic Book"/>
          <w:sz w:val="25"/>
          <w:szCs w:val="25"/>
        </w:rPr>
        <w:t>SENIO</w:t>
      </w:r>
      <w:r w:rsidRPr="00B8176F">
        <w:rPr>
          <w:rFonts w:ascii="Franklin Gothic Demi" w:eastAsia="Franklin Gothic Book" w:hAnsi="Franklin Gothic Demi" w:cs="Franklin Gothic Book"/>
          <w:spacing w:val="-1"/>
          <w:sz w:val="25"/>
          <w:szCs w:val="25"/>
        </w:rPr>
        <w:t>R</w:t>
      </w:r>
      <w:r w:rsidRPr="00B8176F">
        <w:rPr>
          <w:rFonts w:ascii="Franklin Gothic Demi" w:eastAsia="Franklin Gothic Book" w:hAnsi="Franklin Gothic Demi" w:cs="Franklin Gothic Book"/>
          <w:sz w:val="25"/>
          <w:szCs w:val="25"/>
        </w:rPr>
        <w:t>I</w:t>
      </w:r>
      <w:r w:rsidRPr="00B8176F">
        <w:rPr>
          <w:rFonts w:ascii="Franklin Gothic Demi" w:eastAsia="Franklin Gothic Book" w:hAnsi="Franklin Gothic Demi" w:cs="Franklin Gothic Book"/>
          <w:spacing w:val="1"/>
          <w:sz w:val="25"/>
          <w:szCs w:val="25"/>
        </w:rPr>
        <w:t>T</w:t>
      </w:r>
      <w:r w:rsidRPr="00B8176F">
        <w:rPr>
          <w:rFonts w:ascii="Franklin Gothic Demi" w:eastAsia="Franklin Gothic Book" w:hAnsi="Franklin Gothic Demi" w:cs="Franklin Gothic Book"/>
          <w:sz w:val="25"/>
          <w:szCs w:val="25"/>
        </w:rPr>
        <w:t>Y D</w:t>
      </w:r>
      <w:r w:rsidRPr="00B8176F">
        <w:rPr>
          <w:rFonts w:ascii="Franklin Gothic Demi" w:eastAsia="Franklin Gothic Book" w:hAnsi="Franklin Gothic Demi" w:cs="Franklin Gothic Book"/>
          <w:spacing w:val="-1"/>
          <w:sz w:val="25"/>
          <w:szCs w:val="25"/>
        </w:rPr>
        <w:t>A</w:t>
      </w:r>
      <w:r w:rsidRPr="00B8176F">
        <w:rPr>
          <w:rFonts w:ascii="Franklin Gothic Demi" w:eastAsia="Franklin Gothic Book" w:hAnsi="Franklin Gothic Demi" w:cs="Franklin Gothic Book"/>
          <w:spacing w:val="1"/>
          <w:sz w:val="25"/>
          <w:szCs w:val="25"/>
        </w:rPr>
        <w:t>T</w:t>
      </w:r>
      <w:r w:rsidRPr="00B8176F">
        <w:rPr>
          <w:rFonts w:ascii="Franklin Gothic Demi" w:eastAsia="Franklin Gothic Book" w:hAnsi="Franklin Gothic Demi" w:cs="Franklin Gothic Book"/>
          <w:spacing w:val="2"/>
          <w:sz w:val="25"/>
          <w:szCs w:val="25"/>
        </w:rPr>
        <w:t>E</w:t>
      </w:r>
      <w:r w:rsidRPr="00B8176F">
        <w:rPr>
          <w:rFonts w:ascii="Franklin Gothic Demi" w:eastAsia="Franklin Gothic Book" w:hAnsi="Franklin Gothic Demi" w:cs="Franklin Gothic Book"/>
          <w:spacing w:val="-2"/>
          <w:sz w:val="25"/>
          <w:szCs w:val="25"/>
        </w:rPr>
        <w:t>:</w:t>
      </w:r>
      <w:r w:rsidR="00CA702C" w:rsidRPr="00B8176F">
        <w:rPr>
          <w:rFonts w:ascii="Franklin Gothic Demi" w:eastAsia="Franklin Gothic Book" w:hAnsi="Franklin Gothic Demi" w:cs="Franklin Gothic Book"/>
          <w:spacing w:val="-2"/>
          <w:sz w:val="25"/>
          <w:szCs w:val="25"/>
          <w:u w:val="single"/>
        </w:rPr>
        <w:tab/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instrText xml:space="preserve"> FORMTEXT </w:instrText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separate"/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  <w:u w:val="single" w:color="000000"/>
        </w:rPr>
        <w:t>{{ seniority_date }}</w:t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end"/>
      </w:r>
      <w:r w:rsidR="002A5983" w:rsidRPr="00C676E8">
        <w:rPr>
          <w:rFonts w:ascii="Franklin Gothic Book" w:eastAsia="Franklin Gothic Book" w:hAnsi="Franklin Gothic Book" w:cs="Franklin Gothic Book"/>
          <w:sz w:val="25"/>
          <w:szCs w:val="25"/>
          <w:u w:val="single" w:color="000000"/>
        </w:rPr>
        <w:tab/>
      </w:r>
    </w:p>
    <w:p w14:paraId="577D34EA" w14:textId="2E7666FD" w:rsidR="00893E92" w:rsidRPr="00C676E8" w:rsidRDefault="00893E92" w:rsidP="00FF585E">
      <w:pPr>
        <w:tabs>
          <w:tab w:val="left" w:pos="900"/>
          <w:tab w:val="left" w:pos="8640"/>
        </w:tabs>
        <w:spacing w:after="240"/>
        <w:jc w:val="both"/>
        <w:rPr>
          <w:rFonts w:ascii="Franklin Gothic Book" w:eastAsia="Franklin Gothic Book" w:hAnsi="Franklin Gothic Book" w:cs="Franklin Gothic Book"/>
          <w:sz w:val="25"/>
          <w:szCs w:val="25"/>
          <w:u w:val="single"/>
        </w:rPr>
      </w:pPr>
      <w:r w:rsidRPr="00B8176F">
        <w:rPr>
          <w:rFonts w:ascii="Franklin Gothic Demi" w:eastAsia="Franklin Gothic Book" w:hAnsi="Franklin Gothic Demi" w:cs="Franklin Gothic Book"/>
          <w:sz w:val="25"/>
          <w:szCs w:val="25"/>
        </w:rPr>
        <w:t>T</w:t>
      </w:r>
      <w:r w:rsidR="00BA379E" w:rsidRPr="00B8176F">
        <w:rPr>
          <w:rFonts w:ascii="Franklin Gothic Demi" w:eastAsia="Franklin Gothic Book" w:hAnsi="Franklin Gothic Demi" w:cs="Franklin Gothic Book"/>
          <w:sz w:val="25"/>
          <w:szCs w:val="25"/>
        </w:rPr>
        <w:t>I</w:t>
      </w:r>
      <w:r w:rsidR="00BA379E" w:rsidRPr="00B8176F">
        <w:rPr>
          <w:rFonts w:ascii="Franklin Gothic Demi" w:eastAsia="Franklin Gothic Book" w:hAnsi="Franklin Gothic Demi" w:cs="Franklin Gothic Book"/>
          <w:spacing w:val="1"/>
          <w:sz w:val="25"/>
          <w:szCs w:val="25"/>
        </w:rPr>
        <w:t>T</w:t>
      </w:r>
      <w:r w:rsidR="00BA379E" w:rsidRPr="00B8176F">
        <w:rPr>
          <w:rFonts w:ascii="Franklin Gothic Demi" w:eastAsia="Franklin Gothic Book" w:hAnsi="Franklin Gothic Demi" w:cs="Franklin Gothic Book"/>
          <w:sz w:val="25"/>
          <w:szCs w:val="25"/>
        </w:rPr>
        <w:t>L</w:t>
      </w:r>
      <w:r w:rsidR="00BA379E" w:rsidRPr="00B8176F">
        <w:rPr>
          <w:rFonts w:ascii="Franklin Gothic Demi" w:eastAsia="Franklin Gothic Book" w:hAnsi="Franklin Gothic Demi" w:cs="Franklin Gothic Book"/>
          <w:spacing w:val="1"/>
          <w:sz w:val="25"/>
          <w:szCs w:val="25"/>
        </w:rPr>
        <w:t>E</w:t>
      </w:r>
      <w:r w:rsidR="00BA379E" w:rsidRPr="00B8176F">
        <w:rPr>
          <w:rFonts w:ascii="Franklin Gothic Demi" w:eastAsia="Franklin Gothic Book" w:hAnsi="Franklin Gothic Demi" w:cs="Franklin Gothic Book"/>
          <w:spacing w:val="-2"/>
          <w:sz w:val="25"/>
          <w:szCs w:val="25"/>
        </w:rPr>
        <w:t>:</w:t>
      </w:r>
      <w:r w:rsidR="002A5983" w:rsidRPr="00C676E8">
        <w:rPr>
          <w:rFonts w:ascii="Franklin Gothic Book" w:eastAsia="Franklin Gothic Book" w:hAnsi="Franklin Gothic Book" w:cs="Franklin Gothic Book"/>
          <w:spacing w:val="-2"/>
          <w:sz w:val="25"/>
          <w:szCs w:val="25"/>
          <w:u w:val="single"/>
        </w:rPr>
        <w:tab/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instrText xml:space="preserve"> FORMTEXT </w:instrText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separate"/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  <w:u w:val="single" w:color="000000"/>
        </w:rPr>
        <w:t>{{ title }}</w:t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end"/>
      </w:r>
      <w:r w:rsidR="002A5983" w:rsidRPr="00C676E8">
        <w:rPr>
          <w:rFonts w:ascii="Franklin Gothic Book" w:eastAsia="Franklin Gothic Book" w:hAnsi="Franklin Gothic Book" w:cs="Franklin Gothic Book"/>
          <w:sz w:val="25"/>
          <w:szCs w:val="25"/>
          <w:u w:val="single" w:color="000000"/>
        </w:rPr>
        <w:tab/>
      </w:r>
    </w:p>
    <w:p w14:paraId="53F67709" w14:textId="327DA4D4" w:rsidR="00893E92" w:rsidRPr="00C676E8" w:rsidRDefault="00BA379E" w:rsidP="00FF585E">
      <w:pPr>
        <w:tabs>
          <w:tab w:val="left" w:pos="1800"/>
          <w:tab w:val="left" w:pos="8640"/>
        </w:tabs>
        <w:spacing w:after="240"/>
        <w:jc w:val="both"/>
        <w:rPr>
          <w:rFonts w:ascii="Franklin Gothic Book" w:eastAsia="Franklin Gothic Book" w:hAnsi="Franklin Gothic Book" w:cs="Franklin Gothic Book"/>
          <w:sz w:val="25"/>
          <w:szCs w:val="25"/>
          <w:u w:val="single"/>
        </w:rPr>
      </w:pPr>
      <w:r w:rsidRPr="00B8176F">
        <w:rPr>
          <w:rFonts w:ascii="Franklin Gothic Demi" w:eastAsia="Franklin Gothic Book" w:hAnsi="Franklin Gothic Demi" w:cs="Franklin Gothic Book"/>
          <w:sz w:val="25"/>
          <w:szCs w:val="25"/>
        </w:rPr>
        <w:t>DEP</w:t>
      </w:r>
      <w:r w:rsidRPr="00B8176F">
        <w:rPr>
          <w:rFonts w:ascii="Franklin Gothic Demi" w:eastAsia="Franklin Gothic Book" w:hAnsi="Franklin Gothic Demi" w:cs="Franklin Gothic Book"/>
          <w:spacing w:val="1"/>
          <w:sz w:val="25"/>
          <w:szCs w:val="25"/>
        </w:rPr>
        <w:t>A</w:t>
      </w:r>
      <w:r w:rsidRPr="00B8176F">
        <w:rPr>
          <w:rFonts w:ascii="Franklin Gothic Demi" w:eastAsia="Franklin Gothic Book" w:hAnsi="Franklin Gothic Demi" w:cs="Franklin Gothic Book"/>
          <w:sz w:val="25"/>
          <w:szCs w:val="25"/>
        </w:rPr>
        <w:t>RTM</w:t>
      </w:r>
      <w:r w:rsidRPr="00B8176F">
        <w:rPr>
          <w:rFonts w:ascii="Franklin Gothic Demi" w:eastAsia="Franklin Gothic Book" w:hAnsi="Franklin Gothic Demi" w:cs="Franklin Gothic Book"/>
          <w:spacing w:val="-1"/>
          <w:sz w:val="25"/>
          <w:szCs w:val="25"/>
        </w:rPr>
        <w:t>E</w:t>
      </w:r>
      <w:r w:rsidRPr="00B8176F">
        <w:rPr>
          <w:rFonts w:ascii="Franklin Gothic Demi" w:eastAsia="Franklin Gothic Book" w:hAnsi="Franklin Gothic Demi" w:cs="Franklin Gothic Book"/>
          <w:sz w:val="25"/>
          <w:szCs w:val="25"/>
        </w:rPr>
        <w:t>N</w:t>
      </w:r>
      <w:r w:rsidRPr="00B8176F">
        <w:rPr>
          <w:rFonts w:ascii="Franklin Gothic Demi" w:eastAsia="Franklin Gothic Book" w:hAnsi="Franklin Gothic Demi" w:cs="Franklin Gothic Book"/>
          <w:spacing w:val="2"/>
          <w:sz w:val="25"/>
          <w:szCs w:val="25"/>
        </w:rPr>
        <w:t>T</w:t>
      </w:r>
      <w:r w:rsidRPr="00B8176F">
        <w:rPr>
          <w:rFonts w:ascii="Franklin Gothic Demi" w:eastAsia="Franklin Gothic Book" w:hAnsi="Franklin Gothic Demi" w:cs="Franklin Gothic Book"/>
          <w:spacing w:val="-2"/>
          <w:sz w:val="25"/>
          <w:szCs w:val="25"/>
        </w:rPr>
        <w:t>:</w:t>
      </w:r>
      <w:r w:rsidR="002A5983" w:rsidRPr="00C676E8">
        <w:rPr>
          <w:rFonts w:ascii="Franklin Gothic Book" w:eastAsia="Franklin Gothic Book" w:hAnsi="Franklin Gothic Book" w:cs="Franklin Gothic Book"/>
          <w:spacing w:val="-2"/>
          <w:sz w:val="25"/>
          <w:szCs w:val="25"/>
          <w:u w:val="single"/>
        </w:rPr>
        <w:tab/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instrText xml:space="preserve"> FORMTEXT </w:instrText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separate"/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  <w:u w:val="single" w:color="000000"/>
        </w:rPr>
        <w:t>{{ department }}</w:t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end"/>
      </w:r>
      <w:r w:rsidR="002A5983" w:rsidRPr="00C676E8">
        <w:rPr>
          <w:rFonts w:ascii="Franklin Gothic Book" w:eastAsia="Franklin Gothic Book" w:hAnsi="Franklin Gothic Book" w:cs="Franklin Gothic Book"/>
          <w:sz w:val="25"/>
          <w:szCs w:val="25"/>
          <w:u w:val="single" w:color="000000"/>
        </w:rPr>
        <w:tab/>
      </w:r>
    </w:p>
    <w:p w14:paraId="38270A33" w14:textId="1DD8EEAD" w:rsidR="007F6ACB" w:rsidRPr="00C676E8" w:rsidRDefault="00BA379E" w:rsidP="00BB0DEB">
      <w:pPr>
        <w:tabs>
          <w:tab w:val="left" w:pos="2160"/>
          <w:tab w:val="left" w:pos="8640"/>
        </w:tabs>
        <w:spacing w:after="240"/>
        <w:jc w:val="both"/>
        <w:rPr>
          <w:rFonts w:ascii="Franklin Gothic Book" w:eastAsia="Franklin Gothic Book" w:hAnsi="Franklin Gothic Book" w:cs="Franklin Gothic Book"/>
          <w:sz w:val="25"/>
          <w:szCs w:val="25"/>
        </w:rPr>
      </w:pPr>
      <w:r w:rsidRPr="00B8176F">
        <w:rPr>
          <w:rFonts w:ascii="Franklin Gothic Demi" w:eastAsia="Franklin Gothic Book" w:hAnsi="Franklin Gothic Demi" w:cs="Franklin Gothic Book"/>
          <w:sz w:val="25"/>
          <w:szCs w:val="25"/>
        </w:rPr>
        <w:t>GRIEV</w:t>
      </w:r>
      <w:r w:rsidRPr="00B8176F">
        <w:rPr>
          <w:rFonts w:ascii="Franklin Gothic Demi" w:eastAsia="Franklin Gothic Book" w:hAnsi="Franklin Gothic Demi" w:cs="Franklin Gothic Book"/>
          <w:spacing w:val="1"/>
          <w:sz w:val="25"/>
          <w:szCs w:val="25"/>
        </w:rPr>
        <w:t>A</w:t>
      </w:r>
      <w:r w:rsidRPr="00B8176F">
        <w:rPr>
          <w:rFonts w:ascii="Franklin Gothic Demi" w:eastAsia="Franklin Gothic Book" w:hAnsi="Franklin Gothic Demi" w:cs="Franklin Gothic Book"/>
          <w:sz w:val="25"/>
          <w:szCs w:val="25"/>
        </w:rPr>
        <w:t>N</w:t>
      </w:r>
      <w:r w:rsidRPr="00B8176F">
        <w:rPr>
          <w:rFonts w:ascii="Franklin Gothic Demi" w:eastAsia="Franklin Gothic Book" w:hAnsi="Franklin Gothic Demi" w:cs="Franklin Gothic Book"/>
          <w:spacing w:val="-2"/>
          <w:sz w:val="25"/>
          <w:szCs w:val="25"/>
        </w:rPr>
        <w:t>C</w:t>
      </w:r>
      <w:r w:rsidRPr="00B8176F">
        <w:rPr>
          <w:rFonts w:ascii="Franklin Gothic Demi" w:eastAsia="Franklin Gothic Book" w:hAnsi="Franklin Gothic Demi" w:cs="Franklin Gothic Book"/>
          <w:sz w:val="25"/>
          <w:szCs w:val="25"/>
        </w:rPr>
        <w:t xml:space="preserve">E </w:t>
      </w:r>
      <w:r w:rsidRPr="00B8176F">
        <w:rPr>
          <w:rFonts w:ascii="Franklin Gothic Demi" w:eastAsia="Franklin Gothic Book" w:hAnsi="Franklin Gothic Demi" w:cs="Franklin Gothic Book"/>
          <w:spacing w:val="1"/>
          <w:sz w:val="25"/>
          <w:szCs w:val="25"/>
        </w:rPr>
        <w:t>T</w:t>
      </w:r>
      <w:r w:rsidRPr="00B8176F">
        <w:rPr>
          <w:rFonts w:ascii="Franklin Gothic Demi" w:eastAsia="Franklin Gothic Book" w:hAnsi="Franklin Gothic Demi" w:cs="Franklin Gothic Book"/>
          <w:sz w:val="25"/>
          <w:szCs w:val="25"/>
        </w:rPr>
        <w:t>YP</w:t>
      </w:r>
      <w:r w:rsidRPr="00B8176F">
        <w:rPr>
          <w:rFonts w:ascii="Franklin Gothic Demi" w:eastAsia="Franklin Gothic Book" w:hAnsi="Franklin Gothic Demi" w:cs="Franklin Gothic Book"/>
          <w:spacing w:val="2"/>
          <w:sz w:val="25"/>
          <w:szCs w:val="25"/>
        </w:rPr>
        <w:t>E</w:t>
      </w:r>
      <w:r w:rsidRPr="00B8176F">
        <w:rPr>
          <w:rFonts w:ascii="Franklin Gothic Demi" w:eastAsia="Franklin Gothic Book" w:hAnsi="Franklin Gothic Demi" w:cs="Franklin Gothic Book"/>
          <w:spacing w:val="-2"/>
          <w:sz w:val="25"/>
          <w:szCs w:val="25"/>
        </w:rPr>
        <w:t>:</w:t>
      </w:r>
      <w:r w:rsidR="00E049FF" w:rsidRPr="00C676E8">
        <w:rPr>
          <w:rFonts w:ascii="Franklin Gothic Book" w:eastAsia="Franklin Gothic Book" w:hAnsi="Franklin Gothic Book" w:cs="Franklin Gothic Book"/>
          <w:spacing w:val="-2"/>
          <w:sz w:val="25"/>
          <w:szCs w:val="25"/>
          <w:u w:val="single"/>
        </w:rPr>
        <w:tab/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instrText xml:space="preserve"> FORMTEXT </w:instrText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separate"/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  <w:u w:val="single" w:color="000000"/>
        </w:rPr>
        <w:t>{{ grievance_type }}</w:t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end"/>
      </w:r>
      <w:r w:rsidR="00E049FF" w:rsidRPr="00C676E8">
        <w:rPr>
          <w:rFonts w:ascii="Franklin Gothic Book" w:eastAsia="Franklin Gothic Book" w:hAnsi="Franklin Gothic Book" w:cs="Franklin Gothic Book"/>
          <w:sz w:val="25"/>
          <w:szCs w:val="25"/>
          <w:u w:val="single" w:color="000000"/>
        </w:rPr>
        <w:tab/>
      </w:r>
    </w:p>
    <w:p w14:paraId="4CBF143B" w14:textId="1D03BD7E" w:rsidR="007F6ACB" w:rsidRPr="00C676E8" w:rsidRDefault="00BA379E" w:rsidP="00BB0DEB">
      <w:pPr>
        <w:tabs>
          <w:tab w:val="left" w:pos="1440"/>
          <w:tab w:val="left" w:pos="8640"/>
        </w:tabs>
        <w:spacing w:after="600"/>
        <w:jc w:val="both"/>
        <w:rPr>
          <w:rFonts w:ascii="Franklin Gothic Book" w:eastAsia="Franklin Gothic Book" w:hAnsi="Franklin Gothic Book" w:cs="Franklin Gothic Book"/>
          <w:b/>
          <w:bCs/>
          <w:sz w:val="25"/>
          <w:szCs w:val="25"/>
        </w:rPr>
      </w:pPr>
      <w:r w:rsidRPr="0061509F">
        <w:rPr>
          <w:rFonts w:ascii="Franklin Gothic Demi" w:eastAsia="Franklin Gothic Book" w:hAnsi="Franklin Gothic Demi" w:cs="Franklin Gothic Book"/>
          <w:spacing w:val="1"/>
          <w:position w:val="-1"/>
          <w:sz w:val="25"/>
          <w:szCs w:val="25"/>
        </w:rPr>
        <w:t>A</w:t>
      </w:r>
      <w:r w:rsidRPr="0061509F">
        <w:rPr>
          <w:rFonts w:ascii="Franklin Gothic Demi" w:eastAsia="Franklin Gothic Book" w:hAnsi="Franklin Gothic Demi" w:cs="Franklin Gothic Book"/>
          <w:position w:val="-1"/>
          <w:sz w:val="25"/>
          <w:szCs w:val="25"/>
        </w:rPr>
        <w:t>RTICLE(S</w:t>
      </w:r>
      <w:r w:rsidRPr="0061509F">
        <w:rPr>
          <w:rFonts w:ascii="Franklin Gothic Demi" w:eastAsia="Franklin Gothic Book" w:hAnsi="Franklin Gothic Demi" w:cs="Franklin Gothic Book"/>
          <w:spacing w:val="-1"/>
          <w:position w:val="-1"/>
          <w:sz w:val="25"/>
          <w:szCs w:val="25"/>
        </w:rPr>
        <w:t>)</w:t>
      </w:r>
      <w:r w:rsidRPr="0061509F">
        <w:rPr>
          <w:rFonts w:ascii="Franklin Gothic Demi" w:eastAsia="Franklin Gothic Book" w:hAnsi="Franklin Gothic Demi" w:cs="Franklin Gothic Book"/>
          <w:position w:val="-1"/>
          <w:sz w:val="25"/>
          <w:szCs w:val="25"/>
        </w:rPr>
        <w:t>:</w:t>
      </w:r>
      <w:r w:rsidR="009A0971" w:rsidRPr="00C676E8">
        <w:rPr>
          <w:rFonts w:ascii="Franklin Gothic Book" w:eastAsia="Franklin Gothic Book" w:hAnsi="Franklin Gothic Book" w:cs="Franklin Gothic Book"/>
          <w:position w:val="-1"/>
          <w:sz w:val="25"/>
          <w:szCs w:val="25"/>
          <w:u w:val="single"/>
        </w:rPr>
        <w:tab/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instrText xml:space="preserve"> FORMTEXT </w:instrText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separate"/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  <w:u w:val="single" w:color="000000"/>
        </w:rPr>
        <w:t>{{ articles }}</w:t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end"/>
      </w:r>
      <w:r w:rsidR="009A0971" w:rsidRPr="00C676E8">
        <w:rPr>
          <w:rFonts w:ascii="Franklin Gothic Book" w:eastAsia="Franklin Gothic Book" w:hAnsi="Franklin Gothic Book" w:cs="Franklin Gothic Book"/>
          <w:sz w:val="25"/>
          <w:szCs w:val="25"/>
          <w:u w:val="single" w:color="000000"/>
        </w:rPr>
        <w:tab/>
      </w:r>
    </w:p>
    <w:p w14:paraId="35B7A0CA" w14:textId="5CF9E735" w:rsidR="00D31E40" w:rsidRPr="00C676E8" w:rsidRDefault="00BA379E" w:rsidP="00C67E45">
      <w:pPr>
        <w:tabs>
          <w:tab w:val="left" w:pos="3510"/>
          <w:tab w:val="left" w:pos="7560"/>
        </w:tabs>
        <w:spacing w:before="34" w:line="360" w:lineRule="auto"/>
        <w:rPr>
          <w:rFonts w:ascii="Franklin Gothic Book" w:eastAsia="Franklin Gothic Book" w:hAnsi="Franklin Gothic Book" w:cs="Franklin Gothic Book"/>
          <w:sz w:val="25"/>
          <w:szCs w:val="25"/>
        </w:rPr>
      </w:pPr>
      <w:r w:rsidRPr="00405ED1">
        <w:rPr>
          <w:rFonts w:ascii="Franklin Gothic Demi" w:eastAsia="Franklin Gothic Book" w:hAnsi="Franklin Gothic Demi" w:cs="Franklin Gothic Book"/>
          <w:sz w:val="25"/>
          <w:szCs w:val="25"/>
        </w:rPr>
        <w:t>D</w:t>
      </w:r>
      <w:r w:rsidRPr="00405ED1">
        <w:rPr>
          <w:rFonts w:ascii="Franklin Gothic Demi" w:eastAsia="Franklin Gothic Book" w:hAnsi="Franklin Gothic Demi" w:cs="Franklin Gothic Book"/>
          <w:spacing w:val="1"/>
          <w:sz w:val="25"/>
          <w:szCs w:val="25"/>
        </w:rPr>
        <w:t>AT</w:t>
      </w:r>
      <w:r w:rsidRPr="00405ED1">
        <w:rPr>
          <w:rFonts w:ascii="Franklin Gothic Demi" w:eastAsia="Franklin Gothic Book" w:hAnsi="Franklin Gothic Demi" w:cs="Franklin Gothic Book"/>
          <w:sz w:val="25"/>
          <w:szCs w:val="25"/>
        </w:rPr>
        <w:t>E</w:t>
      </w:r>
      <w:r w:rsidRPr="00405ED1">
        <w:rPr>
          <w:rFonts w:ascii="Franklin Gothic Demi" w:eastAsia="Franklin Gothic Book" w:hAnsi="Franklin Gothic Demi" w:cs="Franklin Gothic Book"/>
          <w:spacing w:val="-2"/>
          <w:sz w:val="25"/>
          <w:szCs w:val="25"/>
        </w:rPr>
        <w:t xml:space="preserve"> </w:t>
      </w:r>
      <w:r w:rsidRPr="00405ED1">
        <w:rPr>
          <w:rFonts w:ascii="Franklin Gothic Demi" w:eastAsia="Franklin Gothic Book" w:hAnsi="Franklin Gothic Demi" w:cs="Franklin Gothic Book"/>
          <w:sz w:val="25"/>
          <w:szCs w:val="25"/>
        </w:rPr>
        <w:t>GRIEV</w:t>
      </w:r>
      <w:r w:rsidRPr="00405ED1">
        <w:rPr>
          <w:rFonts w:ascii="Franklin Gothic Demi" w:eastAsia="Franklin Gothic Book" w:hAnsi="Franklin Gothic Demi" w:cs="Franklin Gothic Book"/>
          <w:spacing w:val="-1"/>
          <w:sz w:val="25"/>
          <w:szCs w:val="25"/>
        </w:rPr>
        <w:t>A</w:t>
      </w:r>
      <w:r w:rsidRPr="00405ED1">
        <w:rPr>
          <w:rFonts w:ascii="Franklin Gothic Demi" w:eastAsia="Franklin Gothic Book" w:hAnsi="Franklin Gothic Demi" w:cs="Franklin Gothic Book"/>
          <w:sz w:val="25"/>
          <w:szCs w:val="25"/>
        </w:rPr>
        <w:t>NCE OCC</w:t>
      </w:r>
      <w:r w:rsidRPr="00405ED1">
        <w:rPr>
          <w:rFonts w:ascii="Franklin Gothic Demi" w:eastAsia="Franklin Gothic Book" w:hAnsi="Franklin Gothic Demi" w:cs="Franklin Gothic Book"/>
          <w:spacing w:val="-1"/>
          <w:sz w:val="25"/>
          <w:szCs w:val="25"/>
        </w:rPr>
        <w:t>U</w:t>
      </w:r>
      <w:r w:rsidRPr="00405ED1">
        <w:rPr>
          <w:rFonts w:ascii="Franklin Gothic Demi" w:eastAsia="Franklin Gothic Book" w:hAnsi="Franklin Gothic Demi" w:cs="Franklin Gothic Book"/>
          <w:sz w:val="25"/>
          <w:szCs w:val="25"/>
        </w:rPr>
        <w:t>R</w:t>
      </w:r>
      <w:r w:rsidRPr="00405ED1">
        <w:rPr>
          <w:rFonts w:ascii="Franklin Gothic Demi" w:eastAsia="Franklin Gothic Book" w:hAnsi="Franklin Gothic Demi" w:cs="Franklin Gothic Book"/>
          <w:spacing w:val="-1"/>
          <w:sz w:val="25"/>
          <w:szCs w:val="25"/>
        </w:rPr>
        <w:t>R</w:t>
      </w:r>
      <w:r w:rsidRPr="00405ED1">
        <w:rPr>
          <w:rFonts w:ascii="Franklin Gothic Demi" w:eastAsia="Franklin Gothic Book" w:hAnsi="Franklin Gothic Demi" w:cs="Franklin Gothic Book"/>
          <w:sz w:val="25"/>
          <w:szCs w:val="25"/>
        </w:rPr>
        <w:t>E</w:t>
      </w:r>
      <w:r w:rsidRPr="00405ED1">
        <w:rPr>
          <w:rFonts w:ascii="Franklin Gothic Demi" w:eastAsia="Franklin Gothic Book" w:hAnsi="Franklin Gothic Demi" w:cs="Franklin Gothic Book"/>
          <w:spacing w:val="3"/>
          <w:sz w:val="25"/>
          <w:szCs w:val="25"/>
        </w:rPr>
        <w:t>D</w:t>
      </w:r>
      <w:r w:rsidRPr="00405ED1">
        <w:rPr>
          <w:rFonts w:ascii="Franklin Gothic Demi" w:eastAsia="Franklin Gothic Book" w:hAnsi="Franklin Gothic Demi" w:cs="Franklin Gothic Book"/>
          <w:sz w:val="25"/>
          <w:szCs w:val="25"/>
        </w:rPr>
        <w:t>:</w:t>
      </w:r>
      <w:r w:rsidR="00D31E40" w:rsidRPr="00C676E8">
        <w:rPr>
          <w:rFonts w:ascii="Franklin Gothic Book" w:eastAsia="Franklin Gothic Book" w:hAnsi="Franklin Gothic Book" w:cs="Franklin Gothic Book"/>
          <w:sz w:val="25"/>
          <w:szCs w:val="25"/>
          <w:u w:val="single"/>
        </w:rPr>
        <w:tab/>
      </w:r>
      <w:r w:rsidRPr="00C676E8">
        <w:rPr>
          <w:rFonts w:ascii="Franklin Gothic Book" w:eastAsia="Franklin Gothic Book" w:hAnsi="Franklin Gothic Book" w:cs="Franklin Gothic Book"/>
          <w:sz w:val="25"/>
          <w:szCs w:val="25"/>
          <w:u w:val="single" w:color="000000"/>
        </w:rPr>
        <w:t xml:space="preserve"> </w:t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instrText xml:space="preserve"> FORMTEXT </w:instrText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separate"/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  <w:u w:val="single" w:color="000000"/>
        </w:rPr>
        <w:t>{{ date_grievance_occurred }}</w:t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end"/>
      </w:r>
      <w:r w:rsidR="00D31E40" w:rsidRPr="00C676E8">
        <w:rPr>
          <w:rFonts w:ascii="Franklin Gothic Book" w:eastAsia="Franklin Gothic Book" w:hAnsi="Franklin Gothic Book" w:cs="Franklin Gothic Book"/>
          <w:sz w:val="25"/>
          <w:szCs w:val="25"/>
          <w:u w:val="single" w:color="000000"/>
        </w:rPr>
        <w:tab/>
      </w:r>
    </w:p>
    <w:p w14:paraId="20A8E134" w14:textId="7DD002EA" w:rsidR="00D31E40" w:rsidRPr="00C676E8" w:rsidRDefault="00BA379E" w:rsidP="00C67E45">
      <w:pPr>
        <w:tabs>
          <w:tab w:val="left" w:pos="4590"/>
          <w:tab w:val="left" w:pos="7560"/>
        </w:tabs>
        <w:spacing w:before="34" w:line="360" w:lineRule="auto"/>
        <w:rPr>
          <w:rFonts w:ascii="Franklin Gothic Book" w:eastAsia="Franklin Gothic Book" w:hAnsi="Franklin Gothic Book" w:cs="Franklin Gothic Book"/>
          <w:sz w:val="25"/>
          <w:szCs w:val="25"/>
        </w:rPr>
      </w:pPr>
      <w:r w:rsidRPr="00405ED1">
        <w:rPr>
          <w:rFonts w:ascii="Franklin Gothic Demi" w:eastAsia="Franklin Gothic Book" w:hAnsi="Franklin Gothic Demi" w:cs="Franklin Gothic Book"/>
          <w:sz w:val="25"/>
          <w:szCs w:val="25"/>
        </w:rPr>
        <w:t>D</w:t>
      </w:r>
      <w:r w:rsidRPr="00405ED1">
        <w:rPr>
          <w:rFonts w:ascii="Franklin Gothic Demi" w:eastAsia="Franklin Gothic Book" w:hAnsi="Franklin Gothic Demi" w:cs="Franklin Gothic Book"/>
          <w:spacing w:val="1"/>
          <w:sz w:val="25"/>
          <w:szCs w:val="25"/>
        </w:rPr>
        <w:t>AT</w:t>
      </w:r>
      <w:r w:rsidRPr="00405ED1">
        <w:rPr>
          <w:rFonts w:ascii="Franklin Gothic Demi" w:eastAsia="Franklin Gothic Book" w:hAnsi="Franklin Gothic Demi" w:cs="Franklin Gothic Book"/>
          <w:sz w:val="25"/>
          <w:szCs w:val="25"/>
        </w:rPr>
        <w:t xml:space="preserve">E </w:t>
      </w:r>
      <w:r w:rsidRPr="00405ED1">
        <w:rPr>
          <w:rFonts w:ascii="Franklin Gothic Demi" w:eastAsia="Franklin Gothic Book" w:hAnsi="Franklin Gothic Demi" w:cs="Franklin Gothic Book"/>
          <w:spacing w:val="-2"/>
          <w:sz w:val="25"/>
          <w:szCs w:val="25"/>
        </w:rPr>
        <w:t>O</w:t>
      </w:r>
      <w:r w:rsidRPr="00405ED1">
        <w:rPr>
          <w:rFonts w:ascii="Franklin Gothic Demi" w:eastAsia="Franklin Gothic Book" w:hAnsi="Franklin Gothic Demi" w:cs="Franklin Gothic Book"/>
          <w:sz w:val="25"/>
          <w:szCs w:val="25"/>
        </w:rPr>
        <w:t xml:space="preserve">F </w:t>
      </w:r>
      <w:r w:rsidRPr="00405ED1">
        <w:rPr>
          <w:rFonts w:ascii="Franklin Gothic Demi" w:eastAsia="Franklin Gothic Book" w:hAnsi="Franklin Gothic Demi" w:cs="Franklin Gothic Book"/>
          <w:spacing w:val="2"/>
          <w:sz w:val="25"/>
          <w:szCs w:val="25"/>
        </w:rPr>
        <w:t>1</w:t>
      </w:r>
      <w:r w:rsidR="00C676E8" w:rsidRPr="00405ED1">
        <w:rPr>
          <w:rFonts w:ascii="Franklin Gothic Demi" w:eastAsia="Franklin Gothic Book" w:hAnsi="Franklin Gothic Demi" w:cs="Franklin Gothic Book"/>
          <w:spacing w:val="2"/>
          <w:sz w:val="25"/>
          <w:szCs w:val="25"/>
        </w:rPr>
        <w:t>st</w:t>
      </w:r>
      <w:r w:rsidRPr="00405ED1">
        <w:rPr>
          <w:rFonts w:ascii="Franklin Gothic Demi" w:eastAsia="Franklin Gothic Book" w:hAnsi="Franklin Gothic Demi" w:cs="Franklin Gothic Book"/>
          <w:spacing w:val="21"/>
          <w:position w:val="6"/>
          <w:sz w:val="25"/>
          <w:szCs w:val="25"/>
        </w:rPr>
        <w:t xml:space="preserve"> </w:t>
      </w:r>
      <w:r w:rsidRPr="00405ED1">
        <w:rPr>
          <w:rFonts w:ascii="Franklin Gothic Demi" w:eastAsia="Franklin Gothic Book" w:hAnsi="Franklin Gothic Demi" w:cs="Franklin Gothic Book"/>
          <w:sz w:val="25"/>
          <w:szCs w:val="25"/>
        </w:rPr>
        <w:t>S</w:t>
      </w:r>
      <w:r w:rsidRPr="00405ED1">
        <w:rPr>
          <w:rFonts w:ascii="Franklin Gothic Demi" w:eastAsia="Franklin Gothic Book" w:hAnsi="Franklin Gothic Demi" w:cs="Franklin Gothic Book"/>
          <w:spacing w:val="1"/>
          <w:sz w:val="25"/>
          <w:szCs w:val="25"/>
        </w:rPr>
        <w:t>T</w:t>
      </w:r>
      <w:r w:rsidRPr="00405ED1">
        <w:rPr>
          <w:rFonts w:ascii="Franklin Gothic Demi" w:eastAsia="Franklin Gothic Book" w:hAnsi="Franklin Gothic Demi" w:cs="Franklin Gothic Book"/>
          <w:sz w:val="25"/>
          <w:szCs w:val="25"/>
        </w:rPr>
        <w:t xml:space="preserve">EP </w:t>
      </w:r>
      <w:r w:rsidRPr="00405ED1">
        <w:rPr>
          <w:rFonts w:ascii="Franklin Gothic Demi" w:eastAsia="Franklin Gothic Book" w:hAnsi="Franklin Gothic Demi" w:cs="Franklin Gothic Book"/>
          <w:spacing w:val="-2"/>
          <w:sz w:val="25"/>
          <w:szCs w:val="25"/>
        </w:rPr>
        <w:t>I</w:t>
      </w:r>
      <w:r w:rsidRPr="00405ED1">
        <w:rPr>
          <w:rFonts w:ascii="Franklin Gothic Demi" w:eastAsia="Franklin Gothic Book" w:hAnsi="Franklin Gothic Demi" w:cs="Franklin Gothic Book"/>
          <w:sz w:val="25"/>
          <w:szCs w:val="25"/>
        </w:rPr>
        <w:t>NF</w:t>
      </w:r>
      <w:r w:rsidRPr="00405ED1">
        <w:rPr>
          <w:rFonts w:ascii="Franklin Gothic Demi" w:eastAsia="Franklin Gothic Book" w:hAnsi="Franklin Gothic Demi" w:cs="Franklin Gothic Book"/>
          <w:spacing w:val="-2"/>
          <w:sz w:val="25"/>
          <w:szCs w:val="25"/>
        </w:rPr>
        <w:t>O</w:t>
      </w:r>
      <w:r w:rsidRPr="00405ED1">
        <w:rPr>
          <w:rFonts w:ascii="Franklin Gothic Demi" w:eastAsia="Franklin Gothic Book" w:hAnsi="Franklin Gothic Demi" w:cs="Franklin Gothic Book"/>
          <w:sz w:val="25"/>
          <w:szCs w:val="25"/>
        </w:rPr>
        <w:t>RMAL M</w:t>
      </w:r>
      <w:r w:rsidRPr="00405ED1">
        <w:rPr>
          <w:rFonts w:ascii="Franklin Gothic Demi" w:eastAsia="Franklin Gothic Book" w:hAnsi="Franklin Gothic Demi" w:cs="Franklin Gothic Book"/>
          <w:spacing w:val="1"/>
          <w:sz w:val="25"/>
          <w:szCs w:val="25"/>
        </w:rPr>
        <w:t>E</w:t>
      </w:r>
      <w:r w:rsidRPr="00405ED1">
        <w:rPr>
          <w:rFonts w:ascii="Franklin Gothic Demi" w:eastAsia="Franklin Gothic Book" w:hAnsi="Franklin Gothic Demi" w:cs="Franklin Gothic Book"/>
          <w:sz w:val="25"/>
          <w:szCs w:val="25"/>
        </w:rPr>
        <w:t>E</w:t>
      </w:r>
      <w:r w:rsidRPr="00405ED1">
        <w:rPr>
          <w:rFonts w:ascii="Franklin Gothic Demi" w:eastAsia="Franklin Gothic Book" w:hAnsi="Franklin Gothic Demi" w:cs="Franklin Gothic Book"/>
          <w:spacing w:val="1"/>
          <w:sz w:val="25"/>
          <w:szCs w:val="25"/>
        </w:rPr>
        <w:t>T</w:t>
      </w:r>
      <w:r w:rsidRPr="00405ED1">
        <w:rPr>
          <w:rFonts w:ascii="Franklin Gothic Demi" w:eastAsia="Franklin Gothic Book" w:hAnsi="Franklin Gothic Demi" w:cs="Franklin Gothic Book"/>
          <w:sz w:val="25"/>
          <w:szCs w:val="25"/>
        </w:rPr>
        <w:t>I</w:t>
      </w:r>
      <w:r w:rsidRPr="00405ED1">
        <w:rPr>
          <w:rFonts w:ascii="Franklin Gothic Demi" w:eastAsia="Franklin Gothic Book" w:hAnsi="Franklin Gothic Demi" w:cs="Franklin Gothic Book"/>
          <w:spacing w:val="-2"/>
          <w:sz w:val="25"/>
          <w:szCs w:val="25"/>
        </w:rPr>
        <w:t>N</w:t>
      </w:r>
      <w:r w:rsidRPr="00405ED1">
        <w:rPr>
          <w:rFonts w:ascii="Franklin Gothic Demi" w:eastAsia="Franklin Gothic Book" w:hAnsi="Franklin Gothic Demi" w:cs="Franklin Gothic Book"/>
          <w:spacing w:val="3"/>
          <w:sz w:val="25"/>
          <w:szCs w:val="25"/>
        </w:rPr>
        <w:t>G</w:t>
      </w:r>
      <w:r w:rsidRPr="00405ED1">
        <w:rPr>
          <w:rFonts w:ascii="Franklin Gothic Demi" w:eastAsia="Franklin Gothic Book" w:hAnsi="Franklin Gothic Demi" w:cs="Franklin Gothic Book"/>
          <w:spacing w:val="-2"/>
          <w:sz w:val="25"/>
          <w:szCs w:val="25"/>
        </w:rPr>
        <w:t>:</w:t>
      </w:r>
      <w:r w:rsidRPr="00405ED1">
        <w:rPr>
          <w:rFonts w:ascii="Franklin Gothic Demi" w:eastAsia="Franklin Gothic Book" w:hAnsi="Franklin Gothic Demi" w:cs="Franklin Gothic Book"/>
          <w:sz w:val="25"/>
          <w:szCs w:val="25"/>
          <w:u w:val="single" w:color="000000"/>
        </w:rPr>
        <w:t xml:space="preserve"> </w:t>
      </w:r>
      <w:r w:rsidRPr="00C676E8">
        <w:rPr>
          <w:rFonts w:ascii="Franklin Gothic Book" w:eastAsia="Franklin Gothic Book" w:hAnsi="Franklin Gothic Book" w:cs="Franklin Gothic Book"/>
          <w:sz w:val="25"/>
          <w:szCs w:val="25"/>
          <w:u w:val="single" w:color="000000"/>
        </w:rPr>
        <w:tab/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instrText xml:space="preserve"> FORMTEXT </w:instrText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separate"/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  <w:u w:val="single" w:color="000000"/>
        </w:rPr>
        <w:t>{{ step1_informal_date }}</w:t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end"/>
      </w:r>
      <w:r w:rsidR="00D31E40" w:rsidRPr="00C676E8">
        <w:rPr>
          <w:rFonts w:ascii="Franklin Gothic Book" w:eastAsia="Franklin Gothic Book" w:hAnsi="Franklin Gothic Book" w:cs="Franklin Gothic Book"/>
          <w:sz w:val="25"/>
          <w:szCs w:val="25"/>
          <w:u w:val="single" w:color="000000"/>
        </w:rPr>
        <w:tab/>
      </w:r>
    </w:p>
    <w:p w14:paraId="7BDF71E9" w14:textId="0FB5F72B" w:rsidR="007F6ACB" w:rsidRPr="00C676E8" w:rsidRDefault="00BA379E" w:rsidP="00C67E45">
      <w:pPr>
        <w:tabs>
          <w:tab w:val="left" w:pos="4500"/>
          <w:tab w:val="left" w:pos="7560"/>
        </w:tabs>
        <w:spacing w:before="34" w:line="360" w:lineRule="auto"/>
        <w:rPr>
          <w:rFonts w:ascii="Franklin Gothic Book" w:eastAsia="Franklin Gothic Book" w:hAnsi="Franklin Gothic Book" w:cs="Franklin Gothic Book"/>
          <w:sz w:val="25"/>
          <w:szCs w:val="25"/>
        </w:rPr>
      </w:pPr>
      <w:r w:rsidRPr="00405ED1">
        <w:rPr>
          <w:rFonts w:ascii="Franklin Gothic Demi" w:eastAsia="Franklin Gothic Book" w:hAnsi="Franklin Gothic Demi" w:cs="Franklin Gothic Book"/>
          <w:sz w:val="25"/>
          <w:szCs w:val="25"/>
        </w:rPr>
        <w:t>D</w:t>
      </w:r>
      <w:r w:rsidRPr="00405ED1">
        <w:rPr>
          <w:rFonts w:ascii="Franklin Gothic Demi" w:eastAsia="Franklin Gothic Book" w:hAnsi="Franklin Gothic Demi" w:cs="Franklin Gothic Book"/>
          <w:spacing w:val="1"/>
          <w:sz w:val="25"/>
          <w:szCs w:val="25"/>
        </w:rPr>
        <w:t>AT</w:t>
      </w:r>
      <w:r w:rsidRPr="00405ED1">
        <w:rPr>
          <w:rFonts w:ascii="Franklin Gothic Demi" w:eastAsia="Franklin Gothic Book" w:hAnsi="Franklin Gothic Demi" w:cs="Franklin Gothic Book"/>
          <w:sz w:val="25"/>
          <w:szCs w:val="25"/>
        </w:rPr>
        <w:t xml:space="preserve">E </w:t>
      </w:r>
      <w:r w:rsidRPr="00405ED1">
        <w:rPr>
          <w:rFonts w:ascii="Franklin Gothic Demi" w:eastAsia="Franklin Gothic Book" w:hAnsi="Franklin Gothic Demi" w:cs="Franklin Gothic Book"/>
          <w:spacing w:val="-2"/>
          <w:sz w:val="25"/>
          <w:szCs w:val="25"/>
        </w:rPr>
        <w:t>O</w:t>
      </w:r>
      <w:r w:rsidRPr="00405ED1">
        <w:rPr>
          <w:rFonts w:ascii="Franklin Gothic Demi" w:eastAsia="Franklin Gothic Book" w:hAnsi="Franklin Gothic Demi" w:cs="Franklin Gothic Book"/>
          <w:sz w:val="25"/>
          <w:szCs w:val="25"/>
        </w:rPr>
        <w:t xml:space="preserve">F </w:t>
      </w:r>
      <w:r w:rsidRPr="00405ED1">
        <w:rPr>
          <w:rFonts w:ascii="Franklin Gothic Demi" w:eastAsia="Franklin Gothic Book" w:hAnsi="Franklin Gothic Demi" w:cs="Franklin Gothic Book"/>
          <w:spacing w:val="2"/>
          <w:sz w:val="25"/>
          <w:szCs w:val="25"/>
        </w:rPr>
        <w:t>2</w:t>
      </w:r>
      <w:r w:rsidR="00C676E8" w:rsidRPr="00405ED1">
        <w:rPr>
          <w:rFonts w:ascii="Franklin Gothic Demi" w:eastAsia="Franklin Gothic Book" w:hAnsi="Franklin Gothic Demi" w:cs="Franklin Gothic Book"/>
          <w:spacing w:val="2"/>
          <w:sz w:val="25"/>
          <w:szCs w:val="25"/>
        </w:rPr>
        <w:t>nd</w:t>
      </w:r>
      <w:r w:rsidRPr="00405ED1">
        <w:rPr>
          <w:rFonts w:ascii="Franklin Gothic Demi" w:eastAsia="Franklin Gothic Book" w:hAnsi="Franklin Gothic Demi" w:cs="Franklin Gothic Book"/>
          <w:spacing w:val="19"/>
          <w:position w:val="6"/>
          <w:sz w:val="25"/>
          <w:szCs w:val="25"/>
        </w:rPr>
        <w:t xml:space="preserve"> </w:t>
      </w:r>
      <w:r w:rsidRPr="00405ED1">
        <w:rPr>
          <w:rFonts w:ascii="Franklin Gothic Demi" w:eastAsia="Franklin Gothic Book" w:hAnsi="Franklin Gothic Demi" w:cs="Franklin Gothic Book"/>
          <w:sz w:val="25"/>
          <w:szCs w:val="25"/>
        </w:rPr>
        <w:t>S</w:t>
      </w:r>
      <w:r w:rsidRPr="00405ED1">
        <w:rPr>
          <w:rFonts w:ascii="Franklin Gothic Demi" w:eastAsia="Franklin Gothic Book" w:hAnsi="Franklin Gothic Demi" w:cs="Franklin Gothic Book"/>
          <w:spacing w:val="-1"/>
          <w:sz w:val="25"/>
          <w:szCs w:val="25"/>
        </w:rPr>
        <w:t>T</w:t>
      </w:r>
      <w:r w:rsidRPr="00405ED1">
        <w:rPr>
          <w:rFonts w:ascii="Franklin Gothic Demi" w:eastAsia="Franklin Gothic Book" w:hAnsi="Franklin Gothic Demi" w:cs="Franklin Gothic Book"/>
          <w:sz w:val="25"/>
          <w:szCs w:val="25"/>
        </w:rPr>
        <w:t>EP FO</w:t>
      </w:r>
      <w:r w:rsidRPr="00405ED1">
        <w:rPr>
          <w:rFonts w:ascii="Franklin Gothic Demi" w:eastAsia="Franklin Gothic Book" w:hAnsi="Franklin Gothic Demi" w:cs="Franklin Gothic Book"/>
          <w:spacing w:val="-3"/>
          <w:sz w:val="25"/>
          <w:szCs w:val="25"/>
        </w:rPr>
        <w:t>R</w:t>
      </w:r>
      <w:r w:rsidRPr="00405ED1">
        <w:rPr>
          <w:rFonts w:ascii="Franklin Gothic Demi" w:eastAsia="Franklin Gothic Book" w:hAnsi="Franklin Gothic Demi" w:cs="Franklin Gothic Book"/>
          <w:sz w:val="25"/>
          <w:szCs w:val="25"/>
        </w:rPr>
        <w:t>M</w:t>
      </w:r>
      <w:r w:rsidRPr="00405ED1">
        <w:rPr>
          <w:rFonts w:ascii="Franklin Gothic Demi" w:eastAsia="Franklin Gothic Book" w:hAnsi="Franklin Gothic Demi" w:cs="Franklin Gothic Book"/>
          <w:spacing w:val="1"/>
          <w:sz w:val="25"/>
          <w:szCs w:val="25"/>
        </w:rPr>
        <w:t>A</w:t>
      </w:r>
      <w:r w:rsidRPr="00405ED1">
        <w:rPr>
          <w:rFonts w:ascii="Franklin Gothic Demi" w:eastAsia="Franklin Gothic Book" w:hAnsi="Franklin Gothic Demi" w:cs="Franklin Gothic Book"/>
          <w:sz w:val="25"/>
          <w:szCs w:val="25"/>
        </w:rPr>
        <w:t>L ME</w:t>
      </w:r>
      <w:r w:rsidRPr="00405ED1">
        <w:rPr>
          <w:rFonts w:ascii="Franklin Gothic Demi" w:eastAsia="Franklin Gothic Book" w:hAnsi="Franklin Gothic Demi" w:cs="Franklin Gothic Book"/>
          <w:spacing w:val="1"/>
          <w:sz w:val="25"/>
          <w:szCs w:val="25"/>
        </w:rPr>
        <w:t>ET</w:t>
      </w:r>
      <w:r w:rsidRPr="00405ED1">
        <w:rPr>
          <w:rFonts w:ascii="Franklin Gothic Demi" w:eastAsia="Franklin Gothic Book" w:hAnsi="Franklin Gothic Demi" w:cs="Franklin Gothic Book"/>
          <w:spacing w:val="-2"/>
          <w:sz w:val="25"/>
          <w:szCs w:val="25"/>
        </w:rPr>
        <w:t>I</w:t>
      </w:r>
      <w:r w:rsidRPr="00405ED1">
        <w:rPr>
          <w:rFonts w:ascii="Franklin Gothic Demi" w:eastAsia="Franklin Gothic Book" w:hAnsi="Franklin Gothic Demi" w:cs="Franklin Gothic Book"/>
          <w:sz w:val="25"/>
          <w:szCs w:val="25"/>
        </w:rPr>
        <w:t>N</w:t>
      </w:r>
      <w:r w:rsidRPr="00405ED1">
        <w:rPr>
          <w:rFonts w:ascii="Franklin Gothic Demi" w:eastAsia="Franklin Gothic Book" w:hAnsi="Franklin Gothic Demi" w:cs="Franklin Gothic Book"/>
          <w:spacing w:val="3"/>
          <w:sz w:val="25"/>
          <w:szCs w:val="25"/>
        </w:rPr>
        <w:t>G</w:t>
      </w:r>
      <w:r w:rsidRPr="00405ED1">
        <w:rPr>
          <w:rFonts w:ascii="Franklin Gothic Demi" w:eastAsia="Franklin Gothic Book" w:hAnsi="Franklin Gothic Demi" w:cs="Franklin Gothic Book"/>
          <w:spacing w:val="-2"/>
          <w:sz w:val="25"/>
          <w:szCs w:val="25"/>
        </w:rPr>
        <w:t>:</w:t>
      </w:r>
      <w:r w:rsidRPr="00C676E8">
        <w:rPr>
          <w:rFonts w:ascii="Franklin Gothic Book" w:eastAsia="Franklin Gothic Book" w:hAnsi="Franklin Gothic Book" w:cs="Franklin Gothic Book"/>
          <w:sz w:val="25"/>
          <w:szCs w:val="25"/>
          <w:u w:val="single" w:color="000000"/>
        </w:rPr>
        <w:t xml:space="preserve"> </w:t>
      </w:r>
      <w:r w:rsidRPr="00C676E8">
        <w:rPr>
          <w:rFonts w:ascii="Franklin Gothic Book" w:eastAsia="Franklin Gothic Book" w:hAnsi="Franklin Gothic Book" w:cs="Franklin Gothic Book"/>
          <w:sz w:val="25"/>
          <w:szCs w:val="25"/>
          <w:u w:val="single" w:color="000000"/>
        </w:rPr>
        <w:tab/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instrText xml:space="preserve"> FORMTEXT </w:instrText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separate"/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  <w:u w:val="single" w:color="000000"/>
        </w:rPr>
        <w:t>{{ step2_formal_date }}</w:t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end"/>
      </w:r>
      <w:r w:rsidR="00D31E40" w:rsidRPr="00C676E8">
        <w:rPr>
          <w:rFonts w:ascii="Franklin Gothic Book" w:eastAsia="Franklin Gothic Book" w:hAnsi="Franklin Gothic Book" w:cs="Franklin Gothic Book"/>
          <w:sz w:val="25"/>
          <w:szCs w:val="25"/>
          <w:u w:val="single" w:color="000000"/>
        </w:rPr>
        <w:tab/>
      </w:r>
    </w:p>
    <w:p w14:paraId="4621E377" w14:textId="4232F2BD" w:rsidR="007F6ACB" w:rsidRPr="00C676E8" w:rsidRDefault="00BA379E" w:rsidP="00270D46">
      <w:pPr>
        <w:tabs>
          <w:tab w:val="left" w:pos="5040"/>
          <w:tab w:val="left" w:pos="7560"/>
        </w:tabs>
        <w:spacing w:after="600" w:line="260" w:lineRule="exact"/>
        <w:rPr>
          <w:rFonts w:ascii="Franklin Gothic Book" w:eastAsia="Franklin Gothic Book" w:hAnsi="Franklin Gothic Book" w:cs="Franklin Gothic Book"/>
          <w:b/>
          <w:bCs/>
          <w:sz w:val="25"/>
          <w:szCs w:val="25"/>
        </w:rPr>
      </w:pPr>
      <w:r w:rsidRPr="00405ED1">
        <w:rPr>
          <w:rFonts w:ascii="Franklin Gothic Demi" w:eastAsia="Franklin Gothic Book" w:hAnsi="Franklin Gothic Demi" w:cs="Franklin Gothic Book"/>
          <w:position w:val="-1"/>
          <w:sz w:val="25"/>
          <w:szCs w:val="25"/>
        </w:rPr>
        <w:t>D</w:t>
      </w:r>
      <w:r w:rsidRPr="00405ED1">
        <w:rPr>
          <w:rFonts w:ascii="Franklin Gothic Demi" w:eastAsia="Franklin Gothic Book" w:hAnsi="Franklin Gothic Demi" w:cs="Franklin Gothic Book"/>
          <w:spacing w:val="1"/>
          <w:position w:val="-1"/>
          <w:sz w:val="25"/>
          <w:szCs w:val="25"/>
        </w:rPr>
        <w:t>AT</w:t>
      </w:r>
      <w:r w:rsidRPr="00405ED1">
        <w:rPr>
          <w:rFonts w:ascii="Franklin Gothic Demi" w:eastAsia="Franklin Gothic Book" w:hAnsi="Franklin Gothic Demi" w:cs="Franklin Gothic Book"/>
          <w:position w:val="-1"/>
          <w:sz w:val="25"/>
          <w:szCs w:val="25"/>
        </w:rPr>
        <w:t>E</w:t>
      </w:r>
      <w:r w:rsidRPr="00405ED1">
        <w:rPr>
          <w:rFonts w:ascii="Franklin Gothic Demi" w:eastAsia="Franklin Gothic Book" w:hAnsi="Franklin Gothic Demi" w:cs="Franklin Gothic Book"/>
          <w:spacing w:val="-2"/>
          <w:position w:val="-1"/>
          <w:sz w:val="25"/>
          <w:szCs w:val="25"/>
        </w:rPr>
        <w:t xml:space="preserve"> </w:t>
      </w:r>
      <w:r w:rsidRPr="00405ED1">
        <w:rPr>
          <w:rFonts w:ascii="Franklin Gothic Demi" w:eastAsia="Franklin Gothic Book" w:hAnsi="Franklin Gothic Demi" w:cs="Franklin Gothic Book"/>
          <w:position w:val="-1"/>
          <w:sz w:val="25"/>
          <w:szCs w:val="25"/>
        </w:rPr>
        <w:t>GRIEV</w:t>
      </w:r>
      <w:r w:rsidRPr="00405ED1">
        <w:rPr>
          <w:rFonts w:ascii="Franklin Gothic Demi" w:eastAsia="Franklin Gothic Book" w:hAnsi="Franklin Gothic Demi" w:cs="Franklin Gothic Book"/>
          <w:spacing w:val="-1"/>
          <w:position w:val="-1"/>
          <w:sz w:val="25"/>
          <w:szCs w:val="25"/>
        </w:rPr>
        <w:t>A</w:t>
      </w:r>
      <w:r w:rsidRPr="00405ED1">
        <w:rPr>
          <w:rFonts w:ascii="Franklin Gothic Demi" w:eastAsia="Franklin Gothic Book" w:hAnsi="Franklin Gothic Demi" w:cs="Franklin Gothic Book"/>
          <w:position w:val="-1"/>
          <w:sz w:val="25"/>
          <w:szCs w:val="25"/>
        </w:rPr>
        <w:t xml:space="preserve">NCE </w:t>
      </w:r>
      <w:r w:rsidRPr="00405ED1">
        <w:rPr>
          <w:rFonts w:ascii="Franklin Gothic Demi" w:eastAsia="Franklin Gothic Book" w:hAnsi="Franklin Gothic Demi" w:cs="Franklin Gothic Book"/>
          <w:spacing w:val="1"/>
          <w:position w:val="-1"/>
          <w:sz w:val="25"/>
          <w:szCs w:val="25"/>
        </w:rPr>
        <w:t>A</w:t>
      </w:r>
      <w:r w:rsidRPr="00405ED1">
        <w:rPr>
          <w:rFonts w:ascii="Franklin Gothic Demi" w:eastAsia="Franklin Gothic Book" w:hAnsi="Franklin Gothic Demi" w:cs="Franklin Gothic Book"/>
          <w:spacing w:val="-2"/>
          <w:position w:val="-1"/>
          <w:sz w:val="25"/>
          <w:szCs w:val="25"/>
        </w:rPr>
        <w:t>P</w:t>
      </w:r>
      <w:r w:rsidRPr="00405ED1">
        <w:rPr>
          <w:rFonts w:ascii="Franklin Gothic Demi" w:eastAsia="Franklin Gothic Book" w:hAnsi="Franklin Gothic Demi" w:cs="Franklin Gothic Book"/>
          <w:position w:val="-1"/>
          <w:sz w:val="25"/>
          <w:szCs w:val="25"/>
        </w:rPr>
        <w:t>P</w:t>
      </w:r>
      <w:r w:rsidRPr="00405ED1">
        <w:rPr>
          <w:rFonts w:ascii="Franklin Gothic Demi" w:eastAsia="Franklin Gothic Book" w:hAnsi="Franklin Gothic Demi" w:cs="Franklin Gothic Book"/>
          <w:spacing w:val="-2"/>
          <w:position w:val="-1"/>
          <w:sz w:val="25"/>
          <w:szCs w:val="25"/>
        </w:rPr>
        <w:t>E</w:t>
      </w:r>
      <w:r w:rsidRPr="00405ED1">
        <w:rPr>
          <w:rFonts w:ascii="Franklin Gothic Demi" w:eastAsia="Franklin Gothic Book" w:hAnsi="Franklin Gothic Demi" w:cs="Franklin Gothic Book"/>
          <w:spacing w:val="1"/>
          <w:position w:val="-1"/>
          <w:sz w:val="25"/>
          <w:szCs w:val="25"/>
        </w:rPr>
        <w:t>A</w:t>
      </w:r>
      <w:r w:rsidRPr="00405ED1">
        <w:rPr>
          <w:rFonts w:ascii="Franklin Gothic Demi" w:eastAsia="Franklin Gothic Book" w:hAnsi="Franklin Gothic Demi" w:cs="Franklin Gothic Book"/>
          <w:position w:val="-1"/>
          <w:sz w:val="25"/>
          <w:szCs w:val="25"/>
        </w:rPr>
        <w:t>LED</w:t>
      </w:r>
      <w:r w:rsidRPr="00405ED1">
        <w:rPr>
          <w:rFonts w:ascii="Franklin Gothic Demi" w:eastAsia="Franklin Gothic Book" w:hAnsi="Franklin Gothic Demi" w:cs="Franklin Gothic Book"/>
          <w:spacing w:val="1"/>
          <w:position w:val="-1"/>
          <w:sz w:val="25"/>
          <w:szCs w:val="25"/>
        </w:rPr>
        <w:t xml:space="preserve"> T</w:t>
      </w:r>
      <w:r w:rsidRPr="00405ED1">
        <w:rPr>
          <w:rFonts w:ascii="Franklin Gothic Demi" w:eastAsia="Franklin Gothic Book" w:hAnsi="Franklin Gothic Demi" w:cs="Franklin Gothic Book"/>
          <w:position w:val="-1"/>
          <w:sz w:val="25"/>
          <w:szCs w:val="25"/>
        </w:rPr>
        <w:t>O</w:t>
      </w:r>
      <w:r w:rsidRPr="00405ED1">
        <w:rPr>
          <w:rFonts w:ascii="Franklin Gothic Demi" w:eastAsia="Franklin Gothic Book" w:hAnsi="Franklin Gothic Demi" w:cs="Franklin Gothic Book"/>
          <w:spacing w:val="-3"/>
          <w:position w:val="-1"/>
          <w:sz w:val="25"/>
          <w:szCs w:val="25"/>
        </w:rPr>
        <w:t xml:space="preserve"> </w:t>
      </w:r>
      <w:r w:rsidRPr="00405ED1">
        <w:rPr>
          <w:rFonts w:ascii="Franklin Gothic Demi" w:eastAsia="Franklin Gothic Book" w:hAnsi="Franklin Gothic Demi" w:cs="Franklin Gothic Book"/>
          <w:spacing w:val="1"/>
          <w:position w:val="-1"/>
          <w:sz w:val="25"/>
          <w:szCs w:val="25"/>
        </w:rPr>
        <w:t>T</w:t>
      </w:r>
      <w:r w:rsidRPr="00405ED1">
        <w:rPr>
          <w:rFonts w:ascii="Franklin Gothic Demi" w:eastAsia="Franklin Gothic Book" w:hAnsi="Franklin Gothic Demi" w:cs="Franklin Gothic Book"/>
          <w:position w:val="-1"/>
          <w:sz w:val="25"/>
          <w:szCs w:val="25"/>
        </w:rPr>
        <w:t>HE S</w:t>
      </w:r>
      <w:r w:rsidRPr="00405ED1">
        <w:rPr>
          <w:rFonts w:ascii="Franklin Gothic Demi" w:eastAsia="Franklin Gothic Book" w:hAnsi="Franklin Gothic Demi" w:cs="Franklin Gothic Book"/>
          <w:spacing w:val="-1"/>
          <w:position w:val="-1"/>
          <w:sz w:val="25"/>
          <w:szCs w:val="25"/>
        </w:rPr>
        <w:t>T</w:t>
      </w:r>
      <w:r w:rsidRPr="00405ED1">
        <w:rPr>
          <w:rFonts w:ascii="Franklin Gothic Demi" w:eastAsia="Franklin Gothic Book" w:hAnsi="Franklin Gothic Demi" w:cs="Franklin Gothic Book"/>
          <w:spacing w:val="1"/>
          <w:position w:val="-1"/>
          <w:sz w:val="25"/>
          <w:szCs w:val="25"/>
        </w:rPr>
        <w:t>AT</w:t>
      </w:r>
      <w:r w:rsidRPr="00405ED1">
        <w:rPr>
          <w:rFonts w:ascii="Franklin Gothic Demi" w:eastAsia="Franklin Gothic Book" w:hAnsi="Franklin Gothic Demi" w:cs="Franklin Gothic Book"/>
          <w:spacing w:val="5"/>
          <w:position w:val="-1"/>
          <w:sz w:val="25"/>
          <w:szCs w:val="25"/>
        </w:rPr>
        <w:t>E</w:t>
      </w:r>
      <w:r w:rsidRPr="00405ED1">
        <w:rPr>
          <w:rFonts w:ascii="Franklin Gothic Demi" w:eastAsia="Franklin Gothic Book" w:hAnsi="Franklin Gothic Demi" w:cs="Franklin Gothic Book"/>
          <w:spacing w:val="-2"/>
          <w:position w:val="-1"/>
          <w:sz w:val="25"/>
          <w:szCs w:val="25"/>
        </w:rPr>
        <w:t>:</w:t>
      </w:r>
      <w:r w:rsidR="00126C4E" w:rsidRPr="00C676E8">
        <w:rPr>
          <w:rFonts w:ascii="Franklin Gothic Book" w:eastAsia="Franklin Gothic Book" w:hAnsi="Franklin Gothic Book" w:cs="Franklin Gothic Book"/>
          <w:spacing w:val="-2"/>
          <w:position w:val="-1"/>
          <w:sz w:val="25"/>
          <w:szCs w:val="25"/>
          <w:u w:val="single"/>
        </w:rPr>
        <w:tab/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instrText xml:space="preserve"> FORMTEXT </w:instrText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separate"/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  <w:u w:val="single" w:color="000000"/>
        </w:rPr>
        <w:t>{{ appealed_to_state_date }}</w:t>
      </w:r>
      <w:r w:rsidR="00F36C15" w:rsidRPr="00C676E8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end"/>
      </w:r>
      <w:r w:rsidRPr="00C676E8">
        <w:rPr>
          <w:rFonts w:ascii="Franklin Gothic Book" w:eastAsia="Franklin Gothic Book" w:hAnsi="Franklin Gothic Book" w:cs="Franklin Gothic Book"/>
          <w:b/>
          <w:bCs/>
          <w:position w:val="-1"/>
          <w:sz w:val="25"/>
          <w:szCs w:val="25"/>
          <w:u w:val="single" w:color="000000"/>
        </w:rPr>
        <w:t xml:space="preserve"> </w:t>
      </w:r>
      <w:r w:rsidRPr="00C676E8">
        <w:rPr>
          <w:rFonts w:ascii="Franklin Gothic Book" w:eastAsia="Franklin Gothic Book" w:hAnsi="Franklin Gothic Book" w:cs="Franklin Gothic Book"/>
          <w:b/>
          <w:bCs/>
          <w:position w:val="-1"/>
          <w:sz w:val="25"/>
          <w:szCs w:val="25"/>
          <w:u w:val="single" w:color="000000"/>
        </w:rPr>
        <w:tab/>
      </w:r>
    </w:p>
    <w:p w14:paraId="2B0A3476" w14:textId="418B6F1B" w:rsidR="00126C4E" w:rsidRPr="00C676E8" w:rsidRDefault="00BA379E" w:rsidP="002F7D86">
      <w:pPr>
        <w:spacing w:after="20"/>
        <w:rPr>
          <w:rFonts w:ascii="Franklin Gothic Medium" w:eastAsia="Franklin Gothic Book" w:hAnsi="Franklin Gothic Medium" w:cs="Franklin Gothic Book"/>
          <w:position w:val="-1"/>
          <w:sz w:val="25"/>
          <w:szCs w:val="25"/>
        </w:rPr>
      </w:pPr>
      <w:r w:rsidRPr="00C676E8">
        <w:rPr>
          <w:rFonts w:ascii="Franklin Gothic Medium" w:eastAsia="Franklin Gothic Book" w:hAnsi="Franklin Gothic Medium" w:cs="Franklin Gothic Book"/>
          <w:b/>
          <w:bCs/>
          <w:position w:val="-1"/>
          <w:sz w:val="25"/>
          <w:szCs w:val="25"/>
          <w:u w:val="single" w:color="000000"/>
        </w:rPr>
        <w:t>M</w:t>
      </w:r>
      <w:r w:rsidRPr="00C676E8">
        <w:rPr>
          <w:rFonts w:ascii="Franklin Gothic Medium" w:eastAsia="Franklin Gothic Book" w:hAnsi="Franklin Gothic Medium" w:cs="Franklin Gothic Book"/>
          <w:b/>
          <w:bCs/>
          <w:spacing w:val="1"/>
          <w:position w:val="-1"/>
          <w:sz w:val="25"/>
          <w:szCs w:val="25"/>
          <w:u w:val="single" w:color="000000"/>
        </w:rPr>
        <w:t>A</w:t>
      </w:r>
      <w:r w:rsidRPr="00C676E8">
        <w:rPr>
          <w:rFonts w:ascii="Franklin Gothic Medium" w:eastAsia="Franklin Gothic Book" w:hAnsi="Franklin Gothic Medium" w:cs="Franklin Gothic Book"/>
          <w:b/>
          <w:bCs/>
          <w:position w:val="-1"/>
          <w:sz w:val="25"/>
          <w:szCs w:val="25"/>
          <w:u w:val="single" w:color="000000"/>
        </w:rPr>
        <w:t>N</w:t>
      </w:r>
      <w:r w:rsidRPr="00C676E8">
        <w:rPr>
          <w:rFonts w:ascii="Franklin Gothic Medium" w:eastAsia="Franklin Gothic Book" w:hAnsi="Franklin Gothic Medium" w:cs="Franklin Gothic Book"/>
          <w:b/>
          <w:bCs/>
          <w:spacing w:val="1"/>
          <w:position w:val="-1"/>
          <w:sz w:val="25"/>
          <w:szCs w:val="25"/>
          <w:u w:val="single" w:color="000000"/>
        </w:rPr>
        <w:t>A</w:t>
      </w:r>
      <w:r w:rsidRPr="00C676E8">
        <w:rPr>
          <w:rFonts w:ascii="Franklin Gothic Medium" w:eastAsia="Franklin Gothic Book" w:hAnsi="Franklin Gothic Medium" w:cs="Franklin Gothic Book"/>
          <w:b/>
          <w:bCs/>
          <w:spacing w:val="-2"/>
          <w:position w:val="-1"/>
          <w:sz w:val="25"/>
          <w:szCs w:val="25"/>
          <w:u w:val="single" w:color="000000"/>
        </w:rPr>
        <w:t>G</w:t>
      </w:r>
      <w:r w:rsidRPr="00C676E8">
        <w:rPr>
          <w:rFonts w:ascii="Franklin Gothic Medium" w:eastAsia="Franklin Gothic Book" w:hAnsi="Franklin Gothic Medium" w:cs="Franklin Gothic Book"/>
          <w:b/>
          <w:bCs/>
          <w:position w:val="-1"/>
          <w:sz w:val="25"/>
          <w:szCs w:val="25"/>
          <w:u w:val="single" w:color="000000"/>
        </w:rPr>
        <w:t>EM</w:t>
      </w:r>
      <w:r w:rsidRPr="00C676E8">
        <w:rPr>
          <w:rFonts w:ascii="Franklin Gothic Medium" w:eastAsia="Franklin Gothic Book" w:hAnsi="Franklin Gothic Medium" w:cs="Franklin Gothic Book"/>
          <w:b/>
          <w:bCs/>
          <w:spacing w:val="1"/>
          <w:position w:val="-1"/>
          <w:sz w:val="25"/>
          <w:szCs w:val="25"/>
          <w:u w:val="single" w:color="000000"/>
        </w:rPr>
        <w:t>E</w:t>
      </w:r>
      <w:r w:rsidRPr="00C676E8">
        <w:rPr>
          <w:rFonts w:ascii="Franklin Gothic Medium" w:eastAsia="Franklin Gothic Book" w:hAnsi="Franklin Gothic Medium" w:cs="Franklin Gothic Book"/>
          <w:b/>
          <w:bCs/>
          <w:spacing w:val="-2"/>
          <w:position w:val="-1"/>
          <w:sz w:val="25"/>
          <w:szCs w:val="25"/>
          <w:u w:val="single" w:color="000000"/>
        </w:rPr>
        <w:t>N</w:t>
      </w:r>
      <w:r w:rsidRPr="00C676E8">
        <w:rPr>
          <w:rFonts w:ascii="Franklin Gothic Medium" w:eastAsia="Franklin Gothic Book" w:hAnsi="Franklin Gothic Medium" w:cs="Franklin Gothic Book"/>
          <w:b/>
          <w:bCs/>
          <w:position w:val="-1"/>
          <w:sz w:val="25"/>
          <w:szCs w:val="25"/>
          <w:u w:val="single" w:color="000000"/>
        </w:rPr>
        <w:t>T</w:t>
      </w:r>
      <w:r w:rsidRPr="00C676E8">
        <w:rPr>
          <w:rFonts w:ascii="Franklin Gothic Medium" w:eastAsia="Franklin Gothic Book" w:hAnsi="Franklin Gothic Medium" w:cs="Franklin Gothic Book"/>
          <w:b/>
          <w:bCs/>
          <w:spacing w:val="1"/>
          <w:position w:val="-1"/>
          <w:sz w:val="25"/>
          <w:szCs w:val="25"/>
          <w:u w:val="single" w:color="000000"/>
        </w:rPr>
        <w:t xml:space="preserve"> </w:t>
      </w:r>
      <w:r w:rsidRPr="00C676E8">
        <w:rPr>
          <w:rFonts w:ascii="Franklin Gothic Medium" w:eastAsia="Franklin Gothic Book" w:hAnsi="Franklin Gothic Medium" w:cs="Franklin Gothic Book"/>
          <w:b/>
          <w:bCs/>
          <w:position w:val="-1"/>
          <w:sz w:val="25"/>
          <w:szCs w:val="25"/>
          <w:u w:val="single" w:color="000000"/>
        </w:rPr>
        <w:t>S</w:t>
      </w:r>
      <w:r w:rsidRPr="00C676E8">
        <w:rPr>
          <w:rFonts w:ascii="Franklin Gothic Medium" w:eastAsia="Franklin Gothic Book" w:hAnsi="Franklin Gothic Medium" w:cs="Franklin Gothic Book"/>
          <w:b/>
          <w:bCs/>
          <w:spacing w:val="1"/>
          <w:position w:val="-1"/>
          <w:sz w:val="25"/>
          <w:szCs w:val="25"/>
          <w:u w:val="single" w:color="000000"/>
        </w:rPr>
        <w:t>T</w:t>
      </w:r>
      <w:r w:rsidRPr="00C676E8">
        <w:rPr>
          <w:rFonts w:ascii="Franklin Gothic Medium" w:eastAsia="Franklin Gothic Book" w:hAnsi="Franklin Gothic Medium" w:cs="Franklin Gothic Book"/>
          <w:b/>
          <w:bCs/>
          <w:position w:val="-1"/>
          <w:sz w:val="25"/>
          <w:szCs w:val="25"/>
          <w:u w:val="single" w:color="000000"/>
        </w:rPr>
        <w:t>RU</w:t>
      </w:r>
      <w:r w:rsidRPr="00C676E8">
        <w:rPr>
          <w:rFonts w:ascii="Franklin Gothic Medium" w:eastAsia="Franklin Gothic Book" w:hAnsi="Franklin Gothic Medium" w:cs="Franklin Gothic Book"/>
          <w:b/>
          <w:bCs/>
          <w:spacing w:val="-2"/>
          <w:position w:val="-1"/>
          <w:sz w:val="25"/>
          <w:szCs w:val="25"/>
          <w:u w:val="single" w:color="000000"/>
        </w:rPr>
        <w:t>C</w:t>
      </w:r>
      <w:r w:rsidRPr="00C676E8">
        <w:rPr>
          <w:rFonts w:ascii="Franklin Gothic Medium" w:eastAsia="Franklin Gothic Book" w:hAnsi="Franklin Gothic Medium" w:cs="Franklin Gothic Book"/>
          <w:b/>
          <w:bCs/>
          <w:spacing w:val="-1"/>
          <w:position w:val="-1"/>
          <w:sz w:val="25"/>
          <w:szCs w:val="25"/>
          <w:u w:val="single" w:color="000000"/>
        </w:rPr>
        <w:t>T</w:t>
      </w:r>
      <w:r w:rsidRPr="00C676E8">
        <w:rPr>
          <w:rFonts w:ascii="Franklin Gothic Medium" w:eastAsia="Franklin Gothic Book" w:hAnsi="Franklin Gothic Medium" w:cs="Franklin Gothic Book"/>
          <w:b/>
          <w:bCs/>
          <w:spacing w:val="1"/>
          <w:position w:val="-1"/>
          <w:sz w:val="25"/>
          <w:szCs w:val="25"/>
          <w:u w:val="single" w:color="000000"/>
        </w:rPr>
        <w:t>U</w:t>
      </w:r>
      <w:r w:rsidRPr="00C676E8">
        <w:rPr>
          <w:rFonts w:ascii="Franklin Gothic Medium" w:eastAsia="Franklin Gothic Book" w:hAnsi="Franklin Gothic Medium" w:cs="Franklin Gothic Book"/>
          <w:b/>
          <w:bCs/>
          <w:position w:val="-1"/>
          <w:sz w:val="25"/>
          <w:szCs w:val="25"/>
          <w:u w:val="single" w:color="000000"/>
        </w:rPr>
        <w:t>R</w:t>
      </w:r>
      <w:r w:rsidRPr="00C676E8">
        <w:rPr>
          <w:rFonts w:ascii="Franklin Gothic Medium" w:eastAsia="Franklin Gothic Book" w:hAnsi="Franklin Gothic Medium" w:cs="Franklin Gothic Book"/>
          <w:b/>
          <w:bCs/>
          <w:spacing w:val="2"/>
          <w:position w:val="-1"/>
          <w:sz w:val="25"/>
          <w:szCs w:val="25"/>
          <w:u w:val="single" w:color="000000"/>
        </w:rPr>
        <w:t>E</w:t>
      </w:r>
      <w:r w:rsidRPr="00C676E8">
        <w:rPr>
          <w:rFonts w:ascii="Franklin Gothic Medium" w:eastAsia="Franklin Gothic Book" w:hAnsi="Franklin Gothic Medium" w:cs="Franklin Gothic Book"/>
          <w:b/>
          <w:bCs/>
          <w:position w:val="-1"/>
          <w:sz w:val="25"/>
          <w:szCs w:val="25"/>
        </w:rPr>
        <w:t>:</w:t>
      </w:r>
    </w:p>
    <w:bookmarkStart w:id="1" w:name="_Hlk72943219"/>
    <w:p w14:paraId="1D32294A" w14:textId="26E0F8F5" w:rsidR="00126C4E" w:rsidRPr="00C676E8" w:rsidRDefault="00D70B53" w:rsidP="002F7D86">
      <w:pPr>
        <w:spacing w:after="360"/>
        <w:rPr>
          <w:rFonts w:asciiTheme="minorHAnsi" w:eastAsia="Franklin Gothic Book" w:hAnsiTheme="minorHAnsi" w:cstheme="minorHAnsi"/>
          <w:sz w:val="25"/>
          <w:szCs w:val="25"/>
        </w:rPr>
      </w:pPr>
      <w:r w:rsidRPr="00C676E8">
        <w:rPr>
          <w:rFonts w:asciiTheme="minorHAnsi" w:eastAsia="Franklin Gothic Book" w:hAnsiTheme="minorHAnsi" w:cstheme="minorHAnsi"/>
          <w:sz w:val="25"/>
          <w:szCs w:val="25"/>
        </w:rPr>
        <w:fldChar w:fldCharType="begin">
          <w:ffData>
            <w:name w:val="Text2"/>
            <w:enabled/>
            <w:calcOnExit w:val="0"/>
            <w:textInput/>
          </w:ffData>
        </w:fldChar>
      </w:r>
      <w:bookmarkStart w:id="2" w:name="Text2"/>
      <w:r w:rsidRPr="00C676E8">
        <w:rPr>
          <w:rFonts w:asciiTheme="minorHAnsi" w:eastAsia="Franklin Gothic Book" w:hAnsiTheme="minorHAnsi" w:cstheme="minorHAnsi"/>
          <w:sz w:val="25"/>
          <w:szCs w:val="25"/>
        </w:rPr>
        <w:instrText xml:space="preserve"> FORMTEXT </w:instrText>
      </w:r>
      <w:r w:rsidRPr="00C676E8">
        <w:rPr>
          <w:rFonts w:asciiTheme="minorHAnsi" w:eastAsia="Franklin Gothic Book" w:hAnsiTheme="minorHAnsi" w:cstheme="minorHAnsi"/>
          <w:sz w:val="25"/>
          <w:szCs w:val="25"/>
        </w:rPr>
      </w:r>
      <w:r w:rsidRPr="00C676E8">
        <w:rPr>
          <w:rFonts w:asciiTheme="minorHAnsi" w:eastAsia="Franklin Gothic Book" w:hAnsiTheme="minorHAnsi" w:cstheme="minorHAnsi"/>
          <w:sz w:val="25"/>
          <w:szCs w:val="25"/>
        </w:rPr>
        <w:fldChar w:fldCharType="separate"/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</w:rPr>
        <w:t>{{ management_structure }}</w:t>
      </w:r>
      <w:r w:rsidRPr="00C676E8">
        <w:rPr>
          <w:rFonts w:asciiTheme="minorHAnsi" w:eastAsia="Franklin Gothic Book" w:hAnsiTheme="minorHAnsi" w:cstheme="minorHAnsi"/>
          <w:sz w:val="25"/>
          <w:szCs w:val="25"/>
        </w:rPr>
        <w:fldChar w:fldCharType="end"/>
      </w:r>
      <w:bookmarkEnd w:id="2"/>
    </w:p>
    <w:bookmarkEnd w:id="1"/>
    <w:p w14:paraId="791FCD46" w14:textId="77777777" w:rsidR="00126C4E" w:rsidRPr="00747435" w:rsidRDefault="00BA379E" w:rsidP="002F7D86">
      <w:pPr>
        <w:spacing w:after="20"/>
        <w:rPr>
          <w:rFonts w:ascii="Franklin Gothic Demi" w:eastAsia="Franklin Gothic Book" w:hAnsi="Franklin Gothic Demi" w:cs="Franklin Gothic Book"/>
          <w:sz w:val="25"/>
          <w:szCs w:val="25"/>
        </w:rPr>
      </w:pPr>
      <w:r w:rsidRPr="00747435">
        <w:rPr>
          <w:rFonts w:ascii="Franklin Gothic Demi" w:eastAsia="Franklin Gothic Book" w:hAnsi="Franklin Gothic Demi" w:cs="Franklin Gothic Book"/>
          <w:position w:val="-1"/>
          <w:sz w:val="25"/>
          <w:szCs w:val="25"/>
          <w:u w:val="single" w:color="000000"/>
        </w:rPr>
        <w:t>ISS</w:t>
      </w:r>
      <w:r w:rsidRPr="00747435">
        <w:rPr>
          <w:rFonts w:ascii="Franklin Gothic Demi" w:eastAsia="Franklin Gothic Book" w:hAnsi="Franklin Gothic Demi" w:cs="Franklin Gothic Book"/>
          <w:spacing w:val="1"/>
          <w:position w:val="-1"/>
          <w:sz w:val="25"/>
          <w:szCs w:val="25"/>
          <w:u w:val="single" w:color="000000"/>
        </w:rPr>
        <w:t>U</w:t>
      </w:r>
      <w:r w:rsidRPr="00747435">
        <w:rPr>
          <w:rFonts w:ascii="Franklin Gothic Demi" w:eastAsia="Franklin Gothic Book" w:hAnsi="Franklin Gothic Demi" w:cs="Franklin Gothic Book"/>
          <w:position w:val="-1"/>
          <w:sz w:val="25"/>
          <w:szCs w:val="25"/>
          <w:u w:val="single" w:color="000000"/>
        </w:rPr>
        <w:t>E I</w:t>
      </w:r>
      <w:r w:rsidRPr="00747435">
        <w:rPr>
          <w:rFonts w:ascii="Franklin Gothic Demi" w:eastAsia="Franklin Gothic Book" w:hAnsi="Franklin Gothic Demi" w:cs="Franklin Gothic Book"/>
          <w:spacing w:val="1"/>
          <w:position w:val="-1"/>
          <w:sz w:val="25"/>
          <w:szCs w:val="25"/>
          <w:u w:val="single" w:color="000000"/>
        </w:rPr>
        <w:t>NV</w:t>
      </w:r>
      <w:r w:rsidRPr="00747435">
        <w:rPr>
          <w:rFonts w:ascii="Franklin Gothic Demi" w:eastAsia="Franklin Gothic Book" w:hAnsi="Franklin Gothic Demi" w:cs="Franklin Gothic Book"/>
          <w:position w:val="-1"/>
          <w:sz w:val="25"/>
          <w:szCs w:val="25"/>
          <w:u w:val="single" w:color="000000"/>
        </w:rPr>
        <w:t>O</w:t>
      </w:r>
      <w:r w:rsidRPr="00747435">
        <w:rPr>
          <w:rFonts w:ascii="Franklin Gothic Demi" w:eastAsia="Franklin Gothic Book" w:hAnsi="Franklin Gothic Demi" w:cs="Franklin Gothic Book"/>
          <w:spacing w:val="-3"/>
          <w:position w:val="-1"/>
          <w:sz w:val="25"/>
          <w:szCs w:val="25"/>
          <w:u w:val="single" w:color="000000"/>
        </w:rPr>
        <w:t>L</w:t>
      </w:r>
      <w:r w:rsidRPr="00747435">
        <w:rPr>
          <w:rFonts w:ascii="Franklin Gothic Demi" w:eastAsia="Franklin Gothic Book" w:hAnsi="Franklin Gothic Demi" w:cs="Franklin Gothic Book"/>
          <w:spacing w:val="1"/>
          <w:position w:val="-1"/>
          <w:sz w:val="25"/>
          <w:szCs w:val="25"/>
          <w:u w:val="single" w:color="000000"/>
        </w:rPr>
        <w:t>V</w:t>
      </w:r>
      <w:r w:rsidRPr="00747435">
        <w:rPr>
          <w:rFonts w:ascii="Franklin Gothic Demi" w:eastAsia="Franklin Gothic Book" w:hAnsi="Franklin Gothic Demi" w:cs="Franklin Gothic Book"/>
          <w:position w:val="-1"/>
          <w:sz w:val="25"/>
          <w:szCs w:val="25"/>
          <w:u w:val="single" w:color="000000"/>
        </w:rPr>
        <w:t>ED</w:t>
      </w:r>
      <w:r w:rsidRPr="00747435">
        <w:rPr>
          <w:rFonts w:ascii="Franklin Gothic Demi" w:eastAsia="Franklin Gothic Book" w:hAnsi="Franklin Gothic Demi" w:cs="Franklin Gothic Book"/>
          <w:spacing w:val="1"/>
          <w:position w:val="-1"/>
          <w:sz w:val="25"/>
          <w:szCs w:val="25"/>
          <w:u w:val="single" w:color="000000"/>
        </w:rPr>
        <w:t xml:space="preserve"> </w:t>
      </w:r>
      <w:r w:rsidRPr="00747435">
        <w:rPr>
          <w:rFonts w:ascii="Franklin Gothic Demi" w:eastAsia="Franklin Gothic Book" w:hAnsi="Franklin Gothic Demi" w:cs="Franklin Gothic Book"/>
          <w:position w:val="-1"/>
          <w:sz w:val="25"/>
          <w:szCs w:val="25"/>
          <w:u w:val="single" w:color="000000"/>
        </w:rPr>
        <w:t>IN</w:t>
      </w:r>
      <w:r w:rsidRPr="00747435">
        <w:rPr>
          <w:rFonts w:ascii="Franklin Gothic Demi" w:eastAsia="Franklin Gothic Book" w:hAnsi="Franklin Gothic Demi" w:cs="Franklin Gothic Book"/>
          <w:spacing w:val="-2"/>
          <w:position w:val="-1"/>
          <w:sz w:val="25"/>
          <w:szCs w:val="25"/>
          <w:u w:val="single" w:color="000000"/>
        </w:rPr>
        <w:t xml:space="preserve"> </w:t>
      </w:r>
      <w:r w:rsidRPr="00747435">
        <w:rPr>
          <w:rFonts w:ascii="Franklin Gothic Demi" w:eastAsia="Franklin Gothic Book" w:hAnsi="Franklin Gothic Demi" w:cs="Franklin Gothic Book"/>
          <w:position w:val="-1"/>
          <w:sz w:val="25"/>
          <w:szCs w:val="25"/>
          <w:u w:val="single" w:color="000000"/>
        </w:rPr>
        <w:t>GRIEV</w:t>
      </w:r>
      <w:r w:rsidRPr="00747435">
        <w:rPr>
          <w:rFonts w:ascii="Franklin Gothic Demi" w:eastAsia="Franklin Gothic Book" w:hAnsi="Franklin Gothic Demi" w:cs="Franklin Gothic Book"/>
          <w:spacing w:val="1"/>
          <w:position w:val="-1"/>
          <w:sz w:val="25"/>
          <w:szCs w:val="25"/>
          <w:u w:val="single" w:color="000000"/>
        </w:rPr>
        <w:t>A</w:t>
      </w:r>
      <w:r w:rsidRPr="00747435">
        <w:rPr>
          <w:rFonts w:ascii="Franklin Gothic Demi" w:eastAsia="Franklin Gothic Book" w:hAnsi="Franklin Gothic Demi" w:cs="Franklin Gothic Book"/>
          <w:position w:val="-1"/>
          <w:sz w:val="25"/>
          <w:szCs w:val="25"/>
          <w:u w:val="single" w:color="000000"/>
        </w:rPr>
        <w:t>N</w:t>
      </w:r>
      <w:r w:rsidRPr="00747435">
        <w:rPr>
          <w:rFonts w:ascii="Franklin Gothic Demi" w:eastAsia="Franklin Gothic Book" w:hAnsi="Franklin Gothic Demi" w:cs="Franklin Gothic Book"/>
          <w:spacing w:val="-2"/>
          <w:position w:val="-1"/>
          <w:sz w:val="25"/>
          <w:szCs w:val="25"/>
          <w:u w:val="single" w:color="000000"/>
        </w:rPr>
        <w:t>C</w:t>
      </w:r>
      <w:r w:rsidRPr="00747435">
        <w:rPr>
          <w:rFonts w:ascii="Franklin Gothic Demi" w:eastAsia="Franklin Gothic Book" w:hAnsi="Franklin Gothic Demi" w:cs="Franklin Gothic Book"/>
          <w:spacing w:val="3"/>
          <w:position w:val="-1"/>
          <w:sz w:val="25"/>
          <w:szCs w:val="25"/>
          <w:u w:val="single" w:color="000000"/>
        </w:rPr>
        <w:t>E</w:t>
      </w:r>
      <w:r w:rsidRPr="00747435">
        <w:rPr>
          <w:rFonts w:ascii="Franklin Gothic Demi" w:eastAsia="Franklin Gothic Book" w:hAnsi="Franklin Gothic Demi" w:cs="Franklin Gothic Book"/>
          <w:position w:val="-1"/>
          <w:sz w:val="25"/>
          <w:szCs w:val="25"/>
        </w:rPr>
        <w:t>:</w:t>
      </w:r>
    </w:p>
    <w:p w14:paraId="6C16967E" w14:textId="533D621A" w:rsidR="00F36C15" w:rsidRPr="00C676E8" w:rsidRDefault="00F36C15" w:rsidP="002F7D86">
      <w:pPr>
        <w:spacing w:after="360"/>
        <w:rPr>
          <w:rFonts w:asciiTheme="minorHAnsi" w:eastAsia="Franklin Gothic Book" w:hAnsiTheme="minorHAnsi" w:cstheme="minorHAnsi"/>
          <w:sz w:val="25"/>
          <w:szCs w:val="25"/>
        </w:rPr>
      </w:pPr>
      <w:r w:rsidRPr="00C676E8">
        <w:rPr>
          <w:rFonts w:asciiTheme="minorHAnsi" w:eastAsia="Franklin Gothic Book" w:hAnsiTheme="minorHAnsi" w:cstheme="minorHAnsi"/>
          <w:sz w:val="25"/>
          <w:szCs w:val="25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Pr="00C676E8">
        <w:rPr>
          <w:rFonts w:asciiTheme="minorHAnsi" w:eastAsia="Franklin Gothic Book" w:hAnsiTheme="minorHAnsi" w:cstheme="minorHAnsi"/>
          <w:sz w:val="25"/>
          <w:szCs w:val="25"/>
        </w:rPr>
        <w:instrText xml:space="preserve"> FORMTEXT </w:instrText>
      </w:r>
      <w:r w:rsidRPr="00C676E8">
        <w:rPr>
          <w:rFonts w:asciiTheme="minorHAnsi" w:eastAsia="Franklin Gothic Book" w:hAnsiTheme="minorHAnsi" w:cstheme="minorHAnsi"/>
          <w:sz w:val="25"/>
          <w:szCs w:val="25"/>
        </w:rPr>
      </w:r>
      <w:r w:rsidRPr="00C676E8">
        <w:rPr>
          <w:rFonts w:asciiTheme="minorHAnsi" w:eastAsia="Franklin Gothic Book" w:hAnsiTheme="minorHAnsi" w:cstheme="minorHAnsi"/>
          <w:sz w:val="25"/>
          <w:szCs w:val="25"/>
        </w:rPr>
        <w:fldChar w:fldCharType="separate"/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</w:rPr>
        <w:t>{{ issue_involved }}</w:t>
      </w:r>
      <w:r w:rsidRPr="00C676E8">
        <w:rPr>
          <w:rFonts w:asciiTheme="minorHAnsi" w:eastAsia="Franklin Gothic Book" w:hAnsiTheme="minorHAnsi" w:cstheme="minorHAnsi"/>
          <w:sz w:val="25"/>
          <w:szCs w:val="25"/>
        </w:rPr>
        <w:fldChar w:fldCharType="end"/>
      </w:r>
    </w:p>
    <w:p w14:paraId="55B732A9" w14:textId="77777777" w:rsidR="00126C4E" w:rsidRPr="00747435" w:rsidRDefault="00BA379E" w:rsidP="002F7D86">
      <w:pPr>
        <w:spacing w:after="20"/>
        <w:rPr>
          <w:rFonts w:ascii="Franklin Gothic Demi" w:eastAsia="Franklin Gothic Book" w:hAnsi="Franklin Gothic Demi" w:cs="Franklin Gothic Book"/>
          <w:sz w:val="25"/>
          <w:szCs w:val="25"/>
        </w:rPr>
      </w:pPr>
      <w:r w:rsidRPr="00747435">
        <w:rPr>
          <w:rFonts w:ascii="Franklin Gothic Demi" w:eastAsia="Franklin Gothic Book" w:hAnsi="Franklin Gothic Demi" w:cs="Franklin Gothic Book"/>
          <w:position w:val="-1"/>
          <w:sz w:val="25"/>
          <w:szCs w:val="25"/>
          <w:u w:val="single" w:color="000000"/>
        </w:rPr>
        <w:lastRenderedPageBreak/>
        <w:t>UNION’S POSITI</w:t>
      </w:r>
      <w:r w:rsidRPr="00747435">
        <w:rPr>
          <w:rFonts w:ascii="Franklin Gothic Demi" w:eastAsia="Franklin Gothic Book" w:hAnsi="Franklin Gothic Demi" w:cs="Franklin Gothic Book"/>
          <w:spacing w:val="-3"/>
          <w:position w:val="-1"/>
          <w:sz w:val="25"/>
          <w:szCs w:val="25"/>
          <w:u w:val="single" w:color="000000"/>
        </w:rPr>
        <w:t>O</w:t>
      </w:r>
      <w:r w:rsidRPr="00747435">
        <w:rPr>
          <w:rFonts w:ascii="Franklin Gothic Demi" w:eastAsia="Franklin Gothic Book" w:hAnsi="Franklin Gothic Demi" w:cs="Franklin Gothic Book"/>
          <w:position w:val="-1"/>
          <w:sz w:val="25"/>
          <w:szCs w:val="25"/>
          <w:u w:val="single" w:color="000000"/>
        </w:rPr>
        <w:t>N</w:t>
      </w:r>
      <w:r w:rsidRPr="00747435">
        <w:rPr>
          <w:rFonts w:ascii="Franklin Gothic Demi" w:eastAsia="Franklin Gothic Book" w:hAnsi="Franklin Gothic Demi" w:cs="Franklin Gothic Book"/>
          <w:position w:val="-1"/>
          <w:sz w:val="25"/>
          <w:szCs w:val="25"/>
        </w:rPr>
        <w:t>:</w:t>
      </w:r>
    </w:p>
    <w:p w14:paraId="39985627" w14:textId="64D680CB" w:rsidR="00F36C15" w:rsidRPr="00C676E8" w:rsidRDefault="00F36C15" w:rsidP="002F7D86">
      <w:pPr>
        <w:spacing w:after="360"/>
        <w:rPr>
          <w:rFonts w:asciiTheme="minorHAnsi" w:eastAsia="Franklin Gothic Book" w:hAnsiTheme="minorHAnsi" w:cstheme="minorHAnsi"/>
          <w:sz w:val="25"/>
          <w:szCs w:val="25"/>
        </w:rPr>
      </w:pPr>
      <w:r w:rsidRPr="00C676E8">
        <w:rPr>
          <w:rFonts w:asciiTheme="minorHAnsi" w:eastAsia="Franklin Gothic Book" w:hAnsiTheme="minorHAnsi" w:cstheme="minorHAnsi"/>
          <w:sz w:val="25"/>
          <w:szCs w:val="25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Pr="00C676E8">
        <w:rPr>
          <w:rFonts w:asciiTheme="minorHAnsi" w:eastAsia="Franklin Gothic Book" w:hAnsiTheme="minorHAnsi" w:cstheme="minorHAnsi"/>
          <w:sz w:val="25"/>
          <w:szCs w:val="25"/>
        </w:rPr>
        <w:instrText xml:space="preserve"> FORMTEXT </w:instrText>
      </w:r>
      <w:r w:rsidRPr="00C676E8">
        <w:rPr>
          <w:rFonts w:asciiTheme="minorHAnsi" w:eastAsia="Franklin Gothic Book" w:hAnsiTheme="minorHAnsi" w:cstheme="minorHAnsi"/>
          <w:sz w:val="25"/>
          <w:szCs w:val="25"/>
        </w:rPr>
      </w:r>
      <w:r w:rsidRPr="00C676E8">
        <w:rPr>
          <w:rFonts w:asciiTheme="minorHAnsi" w:eastAsia="Franklin Gothic Book" w:hAnsiTheme="minorHAnsi" w:cstheme="minorHAnsi"/>
          <w:sz w:val="25"/>
          <w:szCs w:val="25"/>
        </w:rPr>
        <w:fldChar w:fldCharType="separate"/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</w:rPr>
        <w:t>{{ union_position }}</w:t>
      </w:r>
      <w:r w:rsidRPr="00C676E8">
        <w:rPr>
          <w:rFonts w:asciiTheme="minorHAnsi" w:eastAsia="Franklin Gothic Book" w:hAnsiTheme="minorHAnsi" w:cstheme="minorHAnsi"/>
          <w:sz w:val="25"/>
          <w:szCs w:val="25"/>
        </w:rPr>
        <w:fldChar w:fldCharType="end"/>
      </w:r>
    </w:p>
    <w:p w14:paraId="4AB4E6B7" w14:textId="2829CAB4" w:rsidR="007F6ACB" w:rsidRPr="00747435" w:rsidRDefault="00BA379E" w:rsidP="002F7D86">
      <w:pPr>
        <w:spacing w:after="20"/>
        <w:rPr>
          <w:rFonts w:ascii="Franklin Gothic Demi" w:eastAsia="Franklin Gothic Book" w:hAnsi="Franklin Gothic Demi" w:cs="Franklin Gothic Book"/>
          <w:sz w:val="25"/>
          <w:szCs w:val="25"/>
        </w:rPr>
      </w:pPr>
      <w:r w:rsidRPr="00747435">
        <w:rPr>
          <w:rFonts w:ascii="Franklin Gothic Demi" w:eastAsia="Franklin Gothic Book" w:hAnsi="Franklin Gothic Demi" w:cs="Franklin Gothic Book"/>
          <w:sz w:val="25"/>
          <w:szCs w:val="25"/>
          <w:u w:val="single" w:color="000000"/>
        </w:rPr>
        <w:t>COMPANY’</w:t>
      </w:r>
      <w:r w:rsidR="00754E14" w:rsidRPr="00747435">
        <w:rPr>
          <w:rFonts w:ascii="Franklin Gothic Demi" w:eastAsia="Franklin Gothic Book" w:hAnsi="Franklin Gothic Demi" w:cs="Franklin Gothic Book"/>
          <w:sz w:val="25"/>
          <w:szCs w:val="25"/>
          <w:u w:val="single" w:color="000000"/>
        </w:rPr>
        <w:t>S POSITION</w:t>
      </w:r>
      <w:r w:rsidRPr="00747435">
        <w:rPr>
          <w:rFonts w:ascii="Franklin Gothic Demi" w:eastAsia="Franklin Gothic Book" w:hAnsi="Franklin Gothic Demi" w:cs="Franklin Gothic Book"/>
          <w:spacing w:val="-58"/>
          <w:sz w:val="25"/>
          <w:szCs w:val="25"/>
        </w:rPr>
        <w:t xml:space="preserve"> </w:t>
      </w:r>
      <w:r w:rsidRPr="00747435">
        <w:rPr>
          <w:rFonts w:ascii="Franklin Gothic Demi" w:eastAsia="Franklin Gothic Book" w:hAnsi="Franklin Gothic Demi" w:cs="Franklin Gothic Book"/>
          <w:sz w:val="25"/>
          <w:szCs w:val="25"/>
        </w:rPr>
        <w:t>:</w:t>
      </w:r>
    </w:p>
    <w:p w14:paraId="242DE093" w14:textId="37E36D91" w:rsidR="00F36C15" w:rsidRPr="00C676E8" w:rsidRDefault="00F36C15" w:rsidP="002F7D86">
      <w:pPr>
        <w:spacing w:after="360"/>
        <w:rPr>
          <w:rFonts w:asciiTheme="minorHAnsi" w:eastAsia="Franklin Gothic Book" w:hAnsiTheme="minorHAnsi" w:cstheme="minorHAnsi"/>
          <w:sz w:val="25"/>
          <w:szCs w:val="25"/>
        </w:rPr>
      </w:pPr>
      <w:r w:rsidRPr="00C676E8">
        <w:rPr>
          <w:rFonts w:asciiTheme="minorHAnsi" w:eastAsia="Franklin Gothic Book" w:hAnsiTheme="minorHAnsi" w:cstheme="minorHAnsi"/>
          <w:sz w:val="25"/>
          <w:szCs w:val="25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Pr="00C676E8">
        <w:rPr>
          <w:rFonts w:asciiTheme="minorHAnsi" w:eastAsia="Franklin Gothic Book" w:hAnsiTheme="minorHAnsi" w:cstheme="minorHAnsi"/>
          <w:sz w:val="25"/>
          <w:szCs w:val="25"/>
        </w:rPr>
        <w:instrText xml:space="preserve"> FORMTEXT </w:instrText>
      </w:r>
      <w:r w:rsidRPr="00C676E8">
        <w:rPr>
          <w:rFonts w:asciiTheme="minorHAnsi" w:eastAsia="Franklin Gothic Book" w:hAnsiTheme="minorHAnsi" w:cstheme="minorHAnsi"/>
          <w:sz w:val="25"/>
          <w:szCs w:val="25"/>
        </w:rPr>
      </w:r>
      <w:r w:rsidRPr="00C676E8">
        <w:rPr>
          <w:rFonts w:asciiTheme="minorHAnsi" w:eastAsia="Franklin Gothic Book" w:hAnsiTheme="minorHAnsi" w:cstheme="minorHAnsi"/>
          <w:sz w:val="25"/>
          <w:szCs w:val="25"/>
        </w:rPr>
        <w:fldChar w:fldCharType="separate"/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</w:rPr>
        <w:t>{{ company_position }}</w:t>
      </w:r>
      <w:r w:rsidRPr="00C676E8">
        <w:rPr>
          <w:rFonts w:asciiTheme="minorHAnsi" w:eastAsia="Franklin Gothic Book" w:hAnsiTheme="minorHAnsi" w:cstheme="minorHAnsi"/>
          <w:sz w:val="25"/>
          <w:szCs w:val="25"/>
        </w:rPr>
        <w:fldChar w:fldCharType="end"/>
      </w:r>
    </w:p>
    <w:p w14:paraId="2F1A4E4D" w14:textId="3D7F0B40" w:rsidR="007F6ACB" w:rsidRPr="00747435" w:rsidRDefault="00BA379E" w:rsidP="002F7D86">
      <w:pPr>
        <w:spacing w:after="20" w:line="260" w:lineRule="exact"/>
        <w:rPr>
          <w:rFonts w:ascii="Franklin Gothic Demi" w:eastAsia="Franklin Gothic Book" w:hAnsi="Franklin Gothic Demi" w:cs="Franklin Gothic Book"/>
          <w:position w:val="-1"/>
          <w:sz w:val="25"/>
          <w:szCs w:val="25"/>
        </w:rPr>
      </w:pPr>
      <w:r w:rsidRPr="00747435">
        <w:rPr>
          <w:rFonts w:ascii="Franklin Gothic Demi" w:eastAsia="Franklin Gothic Book" w:hAnsi="Franklin Gothic Demi" w:cs="Franklin Gothic Book"/>
          <w:position w:val="-1"/>
          <w:sz w:val="25"/>
          <w:szCs w:val="25"/>
          <w:u w:val="single" w:color="000000"/>
        </w:rPr>
        <w:t>UNION’S PROPOSED S</w:t>
      </w:r>
      <w:r w:rsidRPr="00747435">
        <w:rPr>
          <w:rFonts w:ascii="Franklin Gothic Demi" w:eastAsia="Franklin Gothic Book" w:hAnsi="Franklin Gothic Demi" w:cs="Franklin Gothic Book"/>
          <w:spacing w:val="-2"/>
          <w:position w:val="-1"/>
          <w:sz w:val="25"/>
          <w:szCs w:val="25"/>
          <w:u w:val="single" w:color="000000"/>
        </w:rPr>
        <w:t>E</w:t>
      </w:r>
      <w:r w:rsidRPr="00747435">
        <w:rPr>
          <w:rFonts w:ascii="Franklin Gothic Demi" w:eastAsia="Franklin Gothic Book" w:hAnsi="Franklin Gothic Demi" w:cs="Franklin Gothic Book"/>
          <w:position w:val="-1"/>
          <w:sz w:val="25"/>
          <w:szCs w:val="25"/>
          <w:u w:val="single" w:color="000000"/>
        </w:rPr>
        <w:t>TTLEM</w:t>
      </w:r>
      <w:r w:rsidRPr="00747435">
        <w:rPr>
          <w:rFonts w:ascii="Franklin Gothic Demi" w:eastAsia="Franklin Gothic Book" w:hAnsi="Franklin Gothic Demi" w:cs="Franklin Gothic Book"/>
          <w:spacing w:val="-1"/>
          <w:position w:val="-1"/>
          <w:sz w:val="25"/>
          <w:szCs w:val="25"/>
          <w:u w:val="single" w:color="000000"/>
        </w:rPr>
        <w:t>E</w:t>
      </w:r>
      <w:r w:rsidRPr="00747435">
        <w:rPr>
          <w:rFonts w:ascii="Franklin Gothic Demi" w:eastAsia="Franklin Gothic Book" w:hAnsi="Franklin Gothic Demi" w:cs="Franklin Gothic Book"/>
          <w:position w:val="-1"/>
          <w:sz w:val="25"/>
          <w:szCs w:val="25"/>
          <w:u w:val="single" w:color="000000"/>
        </w:rPr>
        <w:t>NT</w:t>
      </w:r>
      <w:r w:rsidR="00112F2C" w:rsidRPr="00747435">
        <w:rPr>
          <w:rFonts w:ascii="Franklin Gothic Demi" w:eastAsia="Franklin Gothic Book" w:hAnsi="Franklin Gothic Demi" w:cs="Franklin Gothic Book"/>
          <w:position w:val="-1"/>
          <w:sz w:val="25"/>
          <w:szCs w:val="25"/>
          <w:u w:val="single" w:color="000000"/>
        </w:rPr>
        <w:t xml:space="preserve"> </w:t>
      </w:r>
      <w:r w:rsidRPr="00747435">
        <w:rPr>
          <w:rFonts w:ascii="Franklin Gothic Demi" w:eastAsia="Franklin Gothic Book" w:hAnsi="Franklin Gothic Demi" w:cs="Franklin Gothic Book"/>
          <w:position w:val="-1"/>
          <w:sz w:val="25"/>
          <w:szCs w:val="25"/>
          <w:u w:val="single" w:color="000000"/>
        </w:rPr>
        <w:t>AT</w:t>
      </w:r>
      <w:r w:rsidRPr="00747435">
        <w:rPr>
          <w:rFonts w:ascii="Franklin Gothic Demi" w:eastAsia="Franklin Gothic Book" w:hAnsi="Franklin Gothic Demi" w:cs="Franklin Gothic Book"/>
          <w:spacing w:val="1"/>
          <w:position w:val="-1"/>
          <w:sz w:val="25"/>
          <w:szCs w:val="25"/>
          <w:u w:val="single" w:color="000000"/>
        </w:rPr>
        <w:t xml:space="preserve"> </w:t>
      </w:r>
      <w:r w:rsidR="009355A5" w:rsidRPr="00747435">
        <w:rPr>
          <w:rFonts w:ascii="Franklin Gothic Demi" w:eastAsia="Franklin Gothic Book" w:hAnsi="Franklin Gothic Demi" w:cs="Franklin Gothic Book"/>
          <w:position w:val="-1"/>
          <w:sz w:val="25"/>
          <w:szCs w:val="25"/>
          <w:u w:val="single" w:color="000000"/>
        </w:rPr>
        <w:t>2</w:t>
      </w:r>
      <w:r w:rsidR="00B32629" w:rsidRPr="00747435">
        <w:rPr>
          <w:rFonts w:ascii="Franklin Gothic Demi" w:eastAsia="Franklin Gothic Book" w:hAnsi="Franklin Gothic Demi" w:cs="Franklin Gothic Book"/>
          <w:position w:val="-1"/>
          <w:sz w:val="25"/>
          <w:szCs w:val="25"/>
          <w:u w:val="single" w:color="000000"/>
        </w:rPr>
        <w:t xml:space="preserve">nd </w:t>
      </w:r>
      <w:r w:rsidR="009355A5" w:rsidRPr="00747435">
        <w:rPr>
          <w:rFonts w:ascii="Franklin Gothic Demi" w:eastAsia="Franklin Gothic Book" w:hAnsi="Franklin Gothic Demi" w:cs="Franklin Gothic Book"/>
          <w:position w:val="-1"/>
          <w:sz w:val="25"/>
          <w:szCs w:val="25"/>
          <w:u w:val="single" w:color="000000"/>
        </w:rPr>
        <w:t>S</w:t>
      </w:r>
      <w:r w:rsidRPr="00747435">
        <w:rPr>
          <w:rFonts w:ascii="Franklin Gothic Demi" w:eastAsia="Franklin Gothic Book" w:hAnsi="Franklin Gothic Demi" w:cs="Franklin Gothic Book"/>
          <w:spacing w:val="1"/>
          <w:position w:val="-1"/>
          <w:sz w:val="25"/>
          <w:szCs w:val="25"/>
          <w:u w:val="single" w:color="000000"/>
        </w:rPr>
        <w:t>T</w:t>
      </w:r>
      <w:r w:rsidRPr="00747435">
        <w:rPr>
          <w:rFonts w:ascii="Franklin Gothic Demi" w:eastAsia="Franklin Gothic Book" w:hAnsi="Franklin Gothic Demi" w:cs="Franklin Gothic Book"/>
          <w:position w:val="-1"/>
          <w:sz w:val="25"/>
          <w:szCs w:val="25"/>
          <w:u w:val="single" w:color="000000"/>
        </w:rPr>
        <w:t>EP</w:t>
      </w:r>
      <w:r w:rsidRPr="00747435">
        <w:rPr>
          <w:rFonts w:ascii="Franklin Gothic Demi" w:eastAsia="Franklin Gothic Book" w:hAnsi="Franklin Gothic Demi" w:cs="Franklin Gothic Book"/>
          <w:spacing w:val="-2"/>
          <w:position w:val="-1"/>
          <w:sz w:val="25"/>
          <w:szCs w:val="25"/>
          <w:u w:val="single" w:color="000000"/>
        </w:rPr>
        <w:t xml:space="preserve"> </w:t>
      </w:r>
      <w:r w:rsidRPr="00747435">
        <w:rPr>
          <w:rFonts w:ascii="Franklin Gothic Demi" w:eastAsia="Franklin Gothic Book" w:hAnsi="Franklin Gothic Demi" w:cs="Franklin Gothic Book"/>
          <w:position w:val="-1"/>
          <w:sz w:val="25"/>
          <w:szCs w:val="25"/>
          <w:u w:val="single" w:color="000000"/>
        </w:rPr>
        <w:t>FORMAL M</w:t>
      </w:r>
      <w:r w:rsidRPr="00747435">
        <w:rPr>
          <w:rFonts w:ascii="Franklin Gothic Demi" w:eastAsia="Franklin Gothic Book" w:hAnsi="Franklin Gothic Demi" w:cs="Franklin Gothic Book"/>
          <w:spacing w:val="1"/>
          <w:position w:val="-1"/>
          <w:sz w:val="25"/>
          <w:szCs w:val="25"/>
          <w:u w:val="single" w:color="000000"/>
        </w:rPr>
        <w:t>E</w:t>
      </w:r>
      <w:r w:rsidRPr="00747435">
        <w:rPr>
          <w:rFonts w:ascii="Franklin Gothic Demi" w:eastAsia="Franklin Gothic Book" w:hAnsi="Franklin Gothic Demi" w:cs="Franklin Gothic Book"/>
          <w:position w:val="-1"/>
          <w:sz w:val="25"/>
          <w:szCs w:val="25"/>
          <w:u w:val="single" w:color="000000"/>
        </w:rPr>
        <w:t>E</w:t>
      </w:r>
      <w:r w:rsidRPr="00747435">
        <w:rPr>
          <w:rFonts w:ascii="Franklin Gothic Demi" w:eastAsia="Franklin Gothic Book" w:hAnsi="Franklin Gothic Demi" w:cs="Franklin Gothic Book"/>
          <w:spacing w:val="1"/>
          <w:position w:val="-1"/>
          <w:sz w:val="25"/>
          <w:szCs w:val="25"/>
          <w:u w:val="single" w:color="000000"/>
        </w:rPr>
        <w:t>T</w:t>
      </w:r>
      <w:r w:rsidRPr="00747435">
        <w:rPr>
          <w:rFonts w:ascii="Franklin Gothic Demi" w:eastAsia="Franklin Gothic Book" w:hAnsi="Franklin Gothic Demi" w:cs="Franklin Gothic Book"/>
          <w:position w:val="-1"/>
          <w:sz w:val="25"/>
          <w:szCs w:val="25"/>
          <w:u w:val="single" w:color="000000"/>
        </w:rPr>
        <w:t>I</w:t>
      </w:r>
      <w:r w:rsidRPr="00747435">
        <w:rPr>
          <w:rFonts w:ascii="Franklin Gothic Demi" w:eastAsia="Franklin Gothic Book" w:hAnsi="Franklin Gothic Demi" w:cs="Franklin Gothic Book"/>
          <w:spacing w:val="-2"/>
          <w:position w:val="-1"/>
          <w:sz w:val="25"/>
          <w:szCs w:val="25"/>
          <w:u w:val="single" w:color="000000"/>
        </w:rPr>
        <w:t>N</w:t>
      </w:r>
      <w:r w:rsidRPr="00747435">
        <w:rPr>
          <w:rFonts w:ascii="Franklin Gothic Demi" w:eastAsia="Franklin Gothic Book" w:hAnsi="Franklin Gothic Demi" w:cs="Franklin Gothic Book"/>
          <w:spacing w:val="3"/>
          <w:position w:val="-1"/>
          <w:sz w:val="25"/>
          <w:szCs w:val="25"/>
          <w:u w:val="single" w:color="000000"/>
        </w:rPr>
        <w:t>G</w:t>
      </w:r>
      <w:r w:rsidRPr="00747435">
        <w:rPr>
          <w:rFonts w:ascii="Franklin Gothic Demi" w:eastAsia="Franklin Gothic Book" w:hAnsi="Franklin Gothic Demi" w:cs="Franklin Gothic Book"/>
          <w:position w:val="-1"/>
          <w:sz w:val="25"/>
          <w:szCs w:val="25"/>
        </w:rPr>
        <w:t>:</w:t>
      </w:r>
    </w:p>
    <w:p w14:paraId="0F0D290B" w14:textId="523F3DA7" w:rsidR="00F36C15" w:rsidRPr="00C676E8" w:rsidRDefault="00F36C15" w:rsidP="002F7D86">
      <w:pPr>
        <w:spacing w:after="360"/>
        <w:rPr>
          <w:rFonts w:asciiTheme="minorHAnsi" w:eastAsia="Franklin Gothic Book" w:hAnsiTheme="minorHAnsi" w:cstheme="minorHAnsi"/>
          <w:sz w:val="25"/>
          <w:szCs w:val="25"/>
        </w:rPr>
      </w:pPr>
      <w:r w:rsidRPr="00C676E8">
        <w:rPr>
          <w:rFonts w:asciiTheme="minorHAnsi" w:eastAsia="Franklin Gothic Book" w:hAnsiTheme="minorHAnsi" w:cstheme="minorHAnsi"/>
          <w:sz w:val="25"/>
          <w:szCs w:val="25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Pr="00C676E8">
        <w:rPr>
          <w:rFonts w:asciiTheme="minorHAnsi" w:eastAsia="Franklin Gothic Book" w:hAnsiTheme="minorHAnsi" w:cstheme="minorHAnsi"/>
          <w:sz w:val="25"/>
          <w:szCs w:val="25"/>
        </w:rPr>
        <w:instrText xml:space="preserve"> FORMTEXT </w:instrText>
      </w:r>
      <w:r w:rsidRPr="00C676E8">
        <w:rPr>
          <w:rFonts w:asciiTheme="minorHAnsi" w:eastAsia="Franklin Gothic Book" w:hAnsiTheme="minorHAnsi" w:cstheme="minorHAnsi"/>
          <w:sz w:val="25"/>
          <w:szCs w:val="25"/>
        </w:rPr>
      </w:r>
      <w:r w:rsidRPr="00C676E8">
        <w:rPr>
          <w:rFonts w:asciiTheme="minorHAnsi" w:eastAsia="Franklin Gothic Book" w:hAnsiTheme="minorHAnsi" w:cstheme="minorHAnsi"/>
          <w:sz w:val="25"/>
          <w:szCs w:val="25"/>
        </w:rPr>
        <w:fldChar w:fldCharType="separate"/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</w:rPr>
        <w:t>{{ union_proposed_settlement }}</w:t>
      </w:r>
      <w:r w:rsidRPr="00C676E8">
        <w:rPr>
          <w:rFonts w:asciiTheme="minorHAnsi" w:eastAsia="Franklin Gothic Book" w:hAnsiTheme="minorHAnsi" w:cstheme="minorHAnsi"/>
          <w:sz w:val="25"/>
          <w:szCs w:val="25"/>
        </w:rPr>
        <w:fldChar w:fldCharType="end"/>
      </w:r>
    </w:p>
    <w:p w14:paraId="27035FC2" w14:textId="6C0A73C1" w:rsidR="007F6ACB" w:rsidRPr="00747435" w:rsidRDefault="00BA379E" w:rsidP="002F7D86">
      <w:pPr>
        <w:spacing w:after="20" w:line="260" w:lineRule="exact"/>
        <w:rPr>
          <w:rFonts w:ascii="Franklin Gothic Demi" w:eastAsia="Franklin Gothic Book" w:hAnsi="Franklin Gothic Demi" w:cs="Franklin Gothic Book"/>
          <w:position w:val="-1"/>
          <w:sz w:val="25"/>
          <w:szCs w:val="25"/>
        </w:rPr>
      </w:pPr>
      <w:r w:rsidRPr="00747435">
        <w:rPr>
          <w:rFonts w:ascii="Franklin Gothic Demi" w:eastAsia="Franklin Gothic Book" w:hAnsi="Franklin Gothic Demi" w:cs="Franklin Gothic Book"/>
          <w:position w:val="-1"/>
          <w:sz w:val="25"/>
          <w:szCs w:val="25"/>
          <w:u w:val="single" w:color="000000"/>
        </w:rPr>
        <w:t>COMPANY’S PROPOSED</w:t>
      </w:r>
      <w:r w:rsidR="009355A5" w:rsidRPr="00747435">
        <w:rPr>
          <w:rFonts w:ascii="Franklin Gothic Demi" w:eastAsia="Franklin Gothic Book" w:hAnsi="Franklin Gothic Demi" w:cs="Franklin Gothic Book"/>
          <w:position w:val="-1"/>
          <w:sz w:val="25"/>
          <w:szCs w:val="25"/>
          <w:u w:val="single" w:color="000000"/>
        </w:rPr>
        <w:t xml:space="preserve"> </w:t>
      </w:r>
      <w:r w:rsidRPr="00747435">
        <w:rPr>
          <w:rFonts w:ascii="Franklin Gothic Demi" w:eastAsia="Franklin Gothic Book" w:hAnsi="Franklin Gothic Demi" w:cs="Franklin Gothic Book"/>
          <w:position w:val="-1"/>
          <w:sz w:val="25"/>
          <w:szCs w:val="25"/>
          <w:u w:val="single" w:color="000000"/>
        </w:rPr>
        <w:t>SETTLE</w:t>
      </w:r>
      <w:r w:rsidRPr="00747435">
        <w:rPr>
          <w:rFonts w:ascii="Franklin Gothic Demi" w:eastAsia="Franklin Gothic Book" w:hAnsi="Franklin Gothic Demi" w:cs="Franklin Gothic Book"/>
          <w:spacing w:val="-2"/>
          <w:position w:val="-1"/>
          <w:sz w:val="25"/>
          <w:szCs w:val="25"/>
          <w:u w:val="single" w:color="000000"/>
        </w:rPr>
        <w:t>M</w:t>
      </w:r>
      <w:r w:rsidRPr="00747435">
        <w:rPr>
          <w:rFonts w:ascii="Franklin Gothic Demi" w:eastAsia="Franklin Gothic Book" w:hAnsi="Franklin Gothic Demi" w:cs="Franklin Gothic Book"/>
          <w:position w:val="-1"/>
          <w:sz w:val="25"/>
          <w:szCs w:val="25"/>
          <w:u w:val="single" w:color="000000"/>
        </w:rPr>
        <w:t>ENT</w:t>
      </w:r>
      <w:r w:rsidR="009355A5" w:rsidRPr="00747435">
        <w:rPr>
          <w:rFonts w:ascii="Franklin Gothic Demi" w:eastAsia="Franklin Gothic Book" w:hAnsi="Franklin Gothic Demi" w:cs="Franklin Gothic Book"/>
          <w:position w:val="-1"/>
          <w:sz w:val="25"/>
          <w:szCs w:val="25"/>
          <w:u w:val="single" w:color="000000"/>
        </w:rPr>
        <w:t xml:space="preserve"> </w:t>
      </w:r>
      <w:r w:rsidRPr="00747435">
        <w:rPr>
          <w:rFonts w:ascii="Franklin Gothic Demi" w:eastAsia="Franklin Gothic Book" w:hAnsi="Franklin Gothic Demi" w:cs="Franklin Gothic Book"/>
          <w:position w:val="-1"/>
          <w:sz w:val="25"/>
          <w:szCs w:val="25"/>
          <w:u w:val="single" w:color="000000"/>
        </w:rPr>
        <w:t>AT</w:t>
      </w:r>
      <w:r w:rsidRPr="00747435">
        <w:rPr>
          <w:rFonts w:ascii="Franklin Gothic Demi" w:eastAsia="Franklin Gothic Book" w:hAnsi="Franklin Gothic Demi" w:cs="Franklin Gothic Book"/>
          <w:spacing w:val="59"/>
          <w:position w:val="-1"/>
          <w:sz w:val="25"/>
          <w:szCs w:val="25"/>
          <w:u w:val="single" w:color="000000"/>
        </w:rPr>
        <w:t xml:space="preserve"> </w:t>
      </w:r>
      <w:r w:rsidRPr="00747435">
        <w:rPr>
          <w:rFonts w:ascii="Franklin Gothic Demi" w:eastAsia="Franklin Gothic Book" w:hAnsi="Franklin Gothic Demi" w:cs="Franklin Gothic Book"/>
          <w:position w:val="-1"/>
          <w:sz w:val="25"/>
          <w:szCs w:val="25"/>
          <w:u w:val="single" w:color="000000"/>
        </w:rPr>
        <w:t>2</w:t>
      </w:r>
      <w:r w:rsidR="00B32629" w:rsidRPr="00747435">
        <w:rPr>
          <w:rFonts w:ascii="Franklin Gothic Demi" w:eastAsia="Franklin Gothic Book" w:hAnsi="Franklin Gothic Demi" w:cs="Franklin Gothic Book"/>
          <w:position w:val="-1"/>
          <w:sz w:val="25"/>
          <w:szCs w:val="25"/>
          <w:u w:val="single" w:color="000000"/>
        </w:rPr>
        <w:t xml:space="preserve">nd </w:t>
      </w:r>
      <w:r w:rsidRPr="00747435">
        <w:rPr>
          <w:rFonts w:ascii="Franklin Gothic Demi" w:eastAsia="Franklin Gothic Book" w:hAnsi="Franklin Gothic Demi" w:cs="Franklin Gothic Book"/>
          <w:position w:val="-1"/>
          <w:sz w:val="25"/>
          <w:szCs w:val="25"/>
          <w:u w:val="single" w:color="000000"/>
        </w:rPr>
        <w:t>S</w:t>
      </w:r>
      <w:r w:rsidRPr="00747435">
        <w:rPr>
          <w:rFonts w:ascii="Franklin Gothic Demi" w:eastAsia="Franklin Gothic Book" w:hAnsi="Franklin Gothic Demi" w:cs="Franklin Gothic Book"/>
          <w:spacing w:val="-1"/>
          <w:position w:val="-1"/>
          <w:sz w:val="25"/>
          <w:szCs w:val="25"/>
          <w:u w:val="single" w:color="000000"/>
        </w:rPr>
        <w:t>T</w:t>
      </w:r>
      <w:r w:rsidRPr="00747435">
        <w:rPr>
          <w:rFonts w:ascii="Franklin Gothic Demi" w:eastAsia="Franklin Gothic Book" w:hAnsi="Franklin Gothic Demi" w:cs="Franklin Gothic Book"/>
          <w:position w:val="-1"/>
          <w:sz w:val="25"/>
          <w:szCs w:val="25"/>
          <w:u w:val="single" w:color="000000"/>
        </w:rPr>
        <w:t>EP FORMAL M</w:t>
      </w:r>
      <w:r w:rsidRPr="00747435">
        <w:rPr>
          <w:rFonts w:ascii="Franklin Gothic Demi" w:eastAsia="Franklin Gothic Book" w:hAnsi="Franklin Gothic Demi" w:cs="Franklin Gothic Book"/>
          <w:spacing w:val="1"/>
          <w:position w:val="-1"/>
          <w:sz w:val="25"/>
          <w:szCs w:val="25"/>
          <w:u w:val="single" w:color="000000"/>
        </w:rPr>
        <w:t>E</w:t>
      </w:r>
      <w:r w:rsidRPr="00747435">
        <w:rPr>
          <w:rFonts w:ascii="Franklin Gothic Demi" w:eastAsia="Franklin Gothic Book" w:hAnsi="Franklin Gothic Demi" w:cs="Franklin Gothic Book"/>
          <w:position w:val="-1"/>
          <w:sz w:val="25"/>
          <w:szCs w:val="25"/>
          <w:u w:val="single" w:color="000000"/>
        </w:rPr>
        <w:t>E</w:t>
      </w:r>
      <w:r w:rsidRPr="00747435">
        <w:rPr>
          <w:rFonts w:ascii="Franklin Gothic Demi" w:eastAsia="Franklin Gothic Book" w:hAnsi="Franklin Gothic Demi" w:cs="Franklin Gothic Book"/>
          <w:spacing w:val="1"/>
          <w:position w:val="-1"/>
          <w:sz w:val="25"/>
          <w:szCs w:val="25"/>
          <w:u w:val="single" w:color="000000"/>
        </w:rPr>
        <w:t>T</w:t>
      </w:r>
      <w:r w:rsidRPr="00747435">
        <w:rPr>
          <w:rFonts w:ascii="Franklin Gothic Demi" w:eastAsia="Franklin Gothic Book" w:hAnsi="Franklin Gothic Demi" w:cs="Franklin Gothic Book"/>
          <w:spacing w:val="-2"/>
          <w:position w:val="-1"/>
          <w:sz w:val="25"/>
          <w:szCs w:val="25"/>
          <w:u w:val="single" w:color="000000"/>
        </w:rPr>
        <w:t>I</w:t>
      </w:r>
      <w:r w:rsidRPr="00747435">
        <w:rPr>
          <w:rFonts w:ascii="Franklin Gothic Demi" w:eastAsia="Franklin Gothic Book" w:hAnsi="Franklin Gothic Demi" w:cs="Franklin Gothic Book"/>
          <w:position w:val="-1"/>
          <w:sz w:val="25"/>
          <w:szCs w:val="25"/>
          <w:u w:val="single" w:color="000000"/>
        </w:rPr>
        <w:t>N</w:t>
      </w:r>
      <w:r w:rsidRPr="00747435">
        <w:rPr>
          <w:rFonts w:ascii="Franklin Gothic Demi" w:eastAsia="Franklin Gothic Book" w:hAnsi="Franklin Gothic Demi" w:cs="Franklin Gothic Book"/>
          <w:spacing w:val="2"/>
          <w:position w:val="-1"/>
          <w:sz w:val="25"/>
          <w:szCs w:val="25"/>
          <w:u w:val="single" w:color="000000"/>
        </w:rPr>
        <w:t>G</w:t>
      </w:r>
      <w:r w:rsidRPr="00747435">
        <w:rPr>
          <w:rFonts w:ascii="Franklin Gothic Demi" w:eastAsia="Franklin Gothic Book" w:hAnsi="Franklin Gothic Demi" w:cs="Franklin Gothic Book"/>
          <w:position w:val="-1"/>
          <w:sz w:val="25"/>
          <w:szCs w:val="25"/>
        </w:rPr>
        <w:t>:</w:t>
      </w:r>
    </w:p>
    <w:p w14:paraId="0138C052" w14:textId="02086463" w:rsidR="00F36C15" w:rsidRPr="00C676E8" w:rsidRDefault="00F36C15" w:rsidP="002F7D86">
      <w:pPr>
        <w:spacing w:after="360"/>
        <w:rPr>
          <w:rFonts w:asciiTheme="minorHAnsi" w:eastAsia="Franklin Gothic Book" w:hAnsiTheme="minorHAnsi" w:cstheme="minorHAnsi"/>
          <w:sz w:val="25"/>
          <w:szCs w:val="25"/>
        </w:rPr>
      </w:pPr>
      <w:r w:rsidRPr="00C676E8">
        <w:rPr>
          <w:rFonts w:asciiTheme="minorHAnsi" w:eastAsia="Franklin Gothic Book" w:hAnsiTheme="minorHAnsi" w:cstheme="minorHAnsi"/>
          <w:sz w:val="25"/>
          <w:szCs w:val="25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Pr="00C676E8">
        <w:rPr>
          <w:rFonts w:asciiTheme="minorHAnsi" w:eastAsia="Franklin Gothic Book" w:hAnsiTheme="minorHAnsi" w:cstheme="minorHAnsi"/>
          <w:sz w:val="25"/>
          <w:szCs w:val="25"/>
        </w:rPr>
        <w:instrText xml:space="preserve"> FORMTEXT </w:instrText>
      </w:r>
      <w:r w:rsidRPr="00C676E8">
        <w:rPr>
          <w:rFonts w:asciiTheme="minorHAnsi" w:eastAsia="Franklin Gothic Book" w:hAnsiTheme="minorHAnsi" w:cstheme="minorHAnsi"/>
          <w:sz w:val="25"/>
          <w:szCs w:val="25"/>
        </w:rPr>
      </w:r>
      <w:r w:rsidRPr="00C676E8">
        <w:rPr>
          <w:rFonts w:asciiTheme="minorHAnsi" w:eastAsia="Franklin Gothic Book" w:hAnsiTheme="minorHAnsi" w:cstheme="minorHAnsi"/>
          <w:sz w:val="25"/>
          <w:szCs w:val="25"/>
        </w:rPr>
        <w:fldChar w:fldCharType="separate"/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</w:rPr>
        <w:t>{{ company_proposed_settlement }}</w:t>
      </w:r>
      <w:r w:rsidRPr="00C676E8">
        <w:rPr>
          <w:rFonts w:asciiTheme="minorHAnsi" w:eastAsia="Franklin Gothic Book" w:hAnsiTheme="minorHAnsi" w:cstheme="minorHAnsi"/>
          <w:sz w:val="25"/>
          <w:szCs w:val="25"/>
        </w:rPr>
        <w:fldChar w:fldCharType="end"/>
      </w:r>
    </w:p>
    <w:p w14:paraId="75F2BB7F" w14:textId="77777777" w:rsidR="007F6ACB" w:rsidRPr="00BB3D55" w:rsidRDefault="00BA379E" w:rsidP="002F7D86">
      <w:pPr>
        <w:spacing w:after="80" w:line="260" w:lineRule="exact"/>
        <w:ind w:right="3790"/>
        <w:jc w:val="center"/>
        <w:rPr>
          <w:rFonts w:ascii="Franklin Gothic Demi" w:eastAsia="Franklin Gothic Demi" w:hAnsi="Franklin Gothic Demi" w:cs="Franklin Gothic Demi"/>
          <w:b/>
          <w:bCs/>
          <w:sz w:val="28"/>
          <w:szCs w:val="28"/>
        </w:rPr>
      </w:pPr>
      <w:r w:rsidRPr="00BB3D55">
        <w:rPr>
          <w:rFonts w:ascii="Franklin Gothic Demi" w:eastAsia="Franklin Gothic Demi" w:hAnsi="Franklin Gothic Demi" w:cs="Franklin Gothic Demi"/>
          <w:b/>
          <w:bCs/>
          <w:position w:val="-1"/>
          <w:sz w:val="28"/>
          <w:szCs w:val="28"/>
          <w:u w:val="single" w:color="000000"/>
        </w:rPr>
        <w:t>TIMELINE</w:t>
      </w:r>
    </w:p>
    <w:p w14:paraId="7936C820" w14:textId="322CB9E9" w:rsidR="00F36C15" w:rsidRPr="00A04F0C" w:rsidRDefault="00F36C15" w:rsidP="002F7D86">
      <w:pPr>
        <w:spacing w:after="360"/>
        <w:rPr>
          <w:rFonts w:asciiTheme="minorHAnsi" w:eastAsia="Franklin Gothic Book" w:hAnsiTheme="minorHAnsi" w:cstheme="minorHAnsi"/>
          <w:sz w:val="25"/>
          <w:szCs w:val="25"/>
        </w:rPr>
      </w:pPr>
      <w:r w:rsidRPr="00A04F0C">
        <w:rPr>
          <w:rFonts w:asciiTheme="minorHAnsi" w:eastAsia="Franklin Gothic Book" w:hAnsiTheme="minorHAnsi" w:cstheme="minorHAnsi"/>
          <w:sz w:val="25"/>
          <w:szCs w:val="25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Pr="00A04F0C">
        <w:rPr>
          <w:rFonts w:asciiTheme="minorHAnsi" w:eastAsia="Franklin Gothic Book" w:hAnsiTheme="minorHAnsi" w:cstheme="minorHAnsi"/>
          <w:sz w:val="25"/>
          <w:szCs w:val="25"/>
        </w:rPr>
        <w:instrText xml:space="preserve"> FORMTEXT </w:instrText>
      </w:r>
      <w:r w:rsidRPr="00A04F0C">
        <w:rPr>
          <w:rFonts w:asciiTheme="minorHAnsi" w:eastAsia="Franklin Gothic Book" w:hAnsiTheme="minorHAnsi" w:cstheme="minorHAnsi"/>
          <w:sz w:val="25"/>
          <w:szCs w:val="25"/>
        </w:rPr>
      </w:r>
      <w:r w:rsidRPr="00A04F0C">
        <w:rPr>
          <w:rFonts w:asciiTheme="minorHAnsi" w:eastAsia="Franklin Gothic Book" w:hAnsiTheme="minorHAnsi" w:cstheme="minorHAnsi"/>
          <w:sz w:val="25"/>
          <w:szCs w:val="25"/>
        </w:rPr>
        <w:fldChar w:fldCharType="separate"/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</w:rPr>
        <w:t>{{ timeline }}</w:t>
      </w:r>
      <w:r w:rsidRPr="00A04F0C">
        <w:rPr>
          <w:rFonts w:asciiTheme="minorHAnsi" w:eastAsia="Franklin Gothic Book" w:hAnsiTheme="minorHAnsi" w:cstheme="minorHAnsi"/>
          <w:sz w:val="25"/>
          <w:szCs w:val="25"/>
        </w:rPr>
        <w:fldChar w:fldCharType="end"/>
      </w:r>
    </w:p>
    <w:p w14:paraId="1F0A764F" w14:textId="77777777" w:rsidR="007F6ACB" w:rsidRPr="00747435" w:rsidRDefault="00BA379E" w:rsidP="002F7D86">
      <w:pPr>
        <w:spacing w:after="80" w:line="260" w:lineRule="exact"/>
        <w:ind w:right="3700"/>
        <w:jc w:val="center"/>
        <w:rPr>
          <w:rFonts w:ascii="Franklin Gothic Demi" w:eastAsia="Franklin Gothic Demi" w:hAnsi="Franklin Gothic Demi" w:cs="Franklin Gothic Demi"/>
          <w:b/>
          <w:bCs/>
          <w:sz w:val="28"/>
          <w:szCs w:val="28"/>
        </w:rPr>
      </w:pPr>
      <w:r w:rsidRPr="00747435">
        <w:rPr>
          <w:rFonts w:ascii="Franklin Gothic Demi" w:eastAsia="Franklin Gothic Demi" w:hAnsi="Franklin Gothic Demi" w:cs="Franklin Gothic Demi"/>
          <w:b/>
          <w:bCs/>
          <w:position w:val="-1"/>
          <w:sz w:val="28"/>
          <w:szCs w:val="28"/>
          <w:u w:val="single" w:color="000000"/>
        </w:rPr>
        <w:t>A</w:t>
      </w:r>
      <w:r w:rsidRPr="00747435">
        <w:rPr>
          <w:rFonts w:ascii="Franklin Gothic Demi" w:eastAsia="Franklin Gothic Demi" w:hAnsi="Franklin Gothic Demi" w:cs="Franklin Gothic Demi"/>
          <w:b/>
          <w:bCs/>
          <w:spacing w:val="1"/>
          <w:position w:val="-1"/>
          <w:sz w:val="28"/>
          <w:szCs w:val="28"/>
          <w:u w:val="single" w:color="000000"/>
        </w:rPr>
        <w:t>R</w:t>
      </w:r>
      <w:r w:rsidRPr="00747435">
        <w:rPr>
          <w:rFonts w:ascii="Franklin Gothic Demi" w:eastAsia="Franklin Gothic Demi" w:hAnsi="Franklin Gothic Demi" w:cs="Franklin Gothic Demi"/>
          <w:b/>
          <w:bCs/>
          <w:position w:val="-1"/>
          <w:sz w:val="28"/>
          <w:szCs w:val="28"/>
          <w:u w:val="single" w:color="000000"/>
        </w:rPr>
        <w:t>GUMENT</w:t>
      </w:r>
    </w:p>
    <w:p w14:paraId="45A878A0" w14:textId="1F24E413" w:rsidR="00F36C15" w:rsidRPr="00A04F0C" w:rsidRDefault="00F36C15" w:rsidP="002F7D86">
      <w:pPr>
        <w:spacing w:after="360"/>
        <w:rPr>
          <w:rFonts w:asciiTheme="minorHAnsi" w:eastAsia="Franklin Gothic Book" w:hAnsiTheme="minorHAnsi" w:cstheme="minorHAnsi"/>
          <w:sz w:val="25"/>
          <w:szCs w:val="25"/>
        </w:rPr>
      </w:pPr>
      <w:r w:rsidRPr="00A04F0C">
        <w:rPr>
          <w:rFonts w:asciiTheme="minorHAnsi" w:eastAsia="Franklin Gothic Book" w:hAnsiTheme="minorHAnsi" w:cstheme="minorHAnsi"/>
          <w:sz w:val="25"/>
          <w:szCs w:val="25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Pr="00A04F0C">
        <w:rPr>
          <w:rFonts w:asciiTheme="minorHAnsi" w:eastAsia="Franklin Gothic Book" w:hAnsiTheme="minorHAnsi" w:cstheme="minorHAnsi"/>
          <w:sz w:val="25"/>
          <w:szCs w:val="25"/>
        </w:rPr>
        <w:instrText xml:space="preserve"> FORMTEXT </w:instrText>
      </w:r>
      <w:r w:rsidRPr="00A04F0C">
        <w:rPr>
          <w:rFonts w:asciiTheme="minorHAnsi" w:eastAsia="Franklin Gothic Book" w:hAnsiTheme="minorHAnsi" w:cstheme="minorHAnsi"/>
          <w:sz w:val="25"/>
          <w:szCs w:val="25"/>
        </w:rPr>
      </w:r>
      <w:r w:rsidRPr="00A04F0C">
        <w:rPr>
          <w:rFonts w:asciiTheme="minorHAnsi" w:eastAsia="Franklin Gothic Book" w:hAnsiTheme="minorHAnsi" w:cstheme="minorHAnsi"/>
          <w:sz w:val="25"/>
          <w:szCs w:val="25"/>
        </w:rPr>
        <w:fldChar w:fldCharType="separate"/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</w:rPr>
        <w:t>{{ argument }}</w:t>
      </w:r>
      <w:r w:rsidRPr="00A04F0C">
        <w:rPr>
          <w:rFonts w:asciiTheme="minorHAnsi" w:eastAsia="Franklin Gothic Book" w:hAnsiTheme="minorHAnsi" w:cstheme="minorHAnsi"/>
          <w:sz w:val="25"/>
          <w:szCs w:val="25"/>
        </w:rPr>
        <w:fldChar w:fldCharType="end"/>
      </w:r>
    </w:p>
    <w:p w14:paraId="6AE6C0FD" w14:textId="77777777" w:rsidR="007F6ACB" w:rsidRPr="00BB3D55" w:rsidRDefault="00BA379E" w:rsidP="002F7D86">
      <w:pPr>
        <w:spacing w:after="80" w:line="260" w:lineRule="exact"/>
        <w:ind w:right="3700"/>
        <w:jc w:val="center"/>
        <w:rPr>
          <w:rFonts w:ascii="Franklin Gothic Demi" w:eastAsia="Franklin Gothic Demi" w:hAnsi="Franklin Gothic Demi" w:cs="Franklin Gothic Demi"/>
          <w:b/>
          <w:bCs/>
          <w:sz w:val="24"/>
          <w:szCs w:val="24"/>
        </w:rPr>
      </w:pPr>
      <w:r w:rsidRPr="00BB3D55">
        <w:rPr>
          <w:rFonts w:ascii="Franklin Gothic Demi" w:eastAsia="Franklin Gothic Demi" w:hAnsi="Franklin Gothic Demi" w:cs="Franklin Gothic Demi"/>
          <w:b/>
          <w:bCs/>
          <w:position w:val="-1"/>
          <w:sz w:val="28"/>
          <w:szCs w:val="28"/>
          <w:u w:val="single" w:color="000000"/>
        </w:rPr>
        <w:t>A</w:t>
      </w:r>
      <w:r w:rsidRPr="00BB3D55">
        <w:rPr>
          <w:rFonts w:ascii="Franklin Gothic Demi" w:eastAsia="Franklin Gothic Demi" w:hAnsi="Franklin Gothic Demi" w:cs="Franklin Gothic Demi"/>
          <w:b/>
          <w:bCs/>
          <w:spacing w:val="1"/>
          <w:position w:val="-1"/>
          <w:sz w:val="28"/>
          <w:szCs w:val="28"/>
          <w:u w:val="single" w:color="000000"/>
        </w:rPr>
        <w:t>N</w:t>
      </w:r>
      <w:r w:rsidRPr="00BB3D55">
        <w:rPr>
          <w:rFonts w:ascii="Franklin Gothic Demi" w:eastAsia="Franklin Gothic Demi" w:hAnsi="Franklin Gothic Demi" w:cs="Franklin Gothic Demi"/>
          <w:b/>
          <w:bCs/>
          <w:position w:val="-1"/>
          <w:sz w:val="28"/>
          <w:szCs w:val="28"/>
          <w:u w:val="single" w:color="000000"/>
        </w:rPr>
        <w:t>ALY</w:t>
      </w:r>
      <w:r w:rsidRPr="00BB3D55">
        <w:rPr>
          <w:rFonts w:ascii="Franklin Gothic Demi" w:eastAsia="Franklin Gothic Demi" w:hAnsi="Franklin Gothic Demi" w:cs="Franklin Gothic Demi"/>
          <w:b/>
          <w:bCs/>
          <w:spacing w:val="-1"/>
          <w:position w:val="-1"/>
          <w:sz w:val="28"/>
          <w:szCs w:val="28"/>
          <w:u w:val="single" w:color="000000"/>
        </w:rPr>
        <w:t>S</w:t>
      </w:r>
      <w:r w:rsidRPr="00BB3D55">
        <w:rPr>
          <w:rFonts w:ascii="Franklin Gothic Demi" w:eastAsia="Franklin Gothic Demi" w:hAnsi="Franklin Gothic Demi" w:cs="Franklin Gothic Demi"/>
          <w:b/>
          <w:bCs/>
          <w:position w:val="-1"/>
          <w:sz w:val="28"/>
          <w:szCs w:val="28"/>
          <w:u w:val="single" w:color="000000"/>
        </w:rPr>
        <w:t>IS</w:t>
      </w:r>
    </w:p>
    <w:p w14:paraId="4C6748C5" w14:textId="316513AB" w:rsidR="00F36C15" w:rsidRPr="00A04F0C" w:rsidRDefault="00F36C15" w:rsidP="002F7D86">
      <w:pPr>
        <w:spacing w:after="360"/>
        <w:rPr>
          <w:rFonts w:asciiTheme="minorHAnsi" w:eastAsia="Franklin Gothic Book" w:hAnsiTheme="minorHAnsi" w:cstheme="minorHAnsi"/>
          <w:sz w:val="25"/>
          <w:szCs w:val="25"/>
        </w:rPr>
      </w:pPr>
      <w:r w:rsidRPr="00A04F0C">
        <w:rPr>
          <w:rFonts w:asciiTheme="minorHAnsi" w:eastAsia="Franklin Gothic Book" w:hAnsiTheme="minorHAnsi" w:cstheme="minorHAnsi"/>
          <w:sz w:val="25"/>
          <w:szCs w:val="25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Pr="00A04F0C">
        <w:rPr>
          <w:rFonts w:asciiTheme="minorHAnsi" w:eastAsia="Franklin Gothic Book" w:hAnsiTheme="minorHAnsi" w:cstheme="minorHAnsi"/>
          <w:sz w:val="25"/>
          <w:szCs w:val="25"/>
        </w:rPr>
        <w:instrText xml:space="preserve"> FORMTEXT </w:instrText>
      </w:r>
      <w:r w:rsidRPr="00A04F0C">
        <w:rPr>
          <w:rFonts w:asciiTheme="minorHAnsi" w:eastAsia="Franklin Gothic Book" w:hAnsiTheme="minorHAnsi" w:cstheme="minorHAnsi"/>
          <w:sz w:val="25"/>
          <w:szCs w:val="25"/>
        </w:rPr>
      </w:r>
      <w:r w:rsidRPr="00A04F0C">
        <w:rPr>
          <w:rFonts w:asciiTheme="minorHAnsi" w:eastAsia="Franklin Gothic Book" w:hAnsiTheme="minorHAnsi" w:cstheme="minorHAnsi"/>
          <w:sz w:val="25"/>
          <w:szCs w:val="25"/>
        </w:rPr>
        <w:fldChar w:fldCharType="separate"/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</w:rPr>
        <w:t>{{ analysis }}</w:t>
      </w:r>
      <w:r w:rsidRPr="00A04F0C">
        <w:rPr>
          <w:rFonts w:asciiTheme="minorHAnsi" w:eastAsia="Franklin Gothic Book" w:hAnsiTheme="minorHAnsi" w:cstheme="minorHAnsi"/>
          <w:sz w:val="25"/>
          <w:szCs w:val="25"/>
        </w:rPr>
        <w:fldChar w:fldCharType="end"/>
      </w:r>
    </w:p>
    <w:p w14:paraId="05B07932" w14:textId="191FA821" w:rsidR="007F6ACB" w:rsidRPr="00747435" w:rsidRDefault="00BA379E" w:rsidP="002F7D86">
      <w:pPr>
        <w:spacing w:after="60" w:line="260" w:lineRule="exact"/>
        <w:rPr>
          <w:rFonts w:ascii="Franklin Gothic Demi Cond" w:eastAsia="Franklin Gothic Book" w:hAnsi="Franklin Gothic Demi Cond" w:cs="Franklin Gothic Book"/>
          <w:position w:val="-1"/>
          <w:sz w:val="26"/>
          <w:szCs w:val="26"/>
        </w:rPr>
      </w:pPr>
      <w:r w:rsidRPr="00747435">
        <w:rPr>
          <w:rFonts w:ascii="Franklin Gothic Demi Cond" w:eastAsia="Franklin Gothic Book" w:hAnsi="Franklin Gothic Demi Cond" w:cs="Franklin Gothic Book"/>
          <w:spacing w:val="1"/>
          <w:position w:val="-1"/>
          <w:sz w:val="26"/>
          <w:szCs w:val="26"/>
          <w:u w:val="single" w:color="000000"/>
        </w:rPr>
        <w:t>U</w:t>
      </w:r>
      <w:r w:rsidRPr="00747435">
        <w:rPr>
          <w:rFonts w:ascii="Franklin Gothic Demi Cond" w:eastAsia="Franklin Gothic Book" w:hAnsi="Franklin Gothic Demi Cond" w:cs="Franklin Gothic Book"/>
          <w:position w:val="-1"/>
          <w:sz w:val="26"/>
          <w:szCs w:val="26"/>
          <w:u w:val="single" w:color="000000"/>
        </w:rPr>
        <w:t>nion</w:t>
      </w:r>
      <w:r w:rsidRPr="00747435">
        <w:rPr>
          <w:rFonts w:ascii="Franklin Gothic Demi Cond" w:eastAsia="Franklin Gothic Book" w:hAnsi="Franklin Gothic Demi Cond" w:cs="Franklin Gothic Book"/>
          <w:spacing w:val="-1"/>
          <w:position w:val="-1"/>
          <w:sz w:val="26"/>
          <w:szCs w:val="26"/>
          <w:u w:val="single" w:color="000000"/>
        </w:rPr>
        <w:t xml:space="preserve"> </w:t>
      </w:r>
      <w:r w:rsidRPr="00747435">
        <w:rPr>
          <w:rFonts w:ascii="Franklin Gothic Demi Cond" w:eastAsia="Franklin Gothic Book" w:hAnsi="Franklin Gothic Demi Cond" w:cs="Franklin Gothic Book"/>
          <w:position w:val="-1"/>
          <w:sz w:val="26"/>
          <w:szCs w:val="26"/>
          <w:u w:val="single" w:color="000000"/>
        </w:rPr>
        <w:t>Po</w:t>
      </w:r>
      <w:r w:rsidRPr="00747435">
        <w:rPr>
          <w:rFonts w:ascii="Franklin Gothic Demi Cond" w:eastAsia="Franklin Gothic Book" w:hAnsi="Franklin Gothic Demi Cond" w:cs="Franklin Gothic Book"/>
          <w:spacing w:val="-1"/>
          <w:position w:val="-1"/>
          <w:sz w:val="26"/>
          <w:szCs w:val="26"/>
          <w:u w:val="single" w:color="000000"/>
        </w:rPr>
        <w:t>s</w:t>
      </w:r>
      <w:r w:rsidRPr="00747435">
        <w:rPr>
          <w:rFonts w:ascii="Franklin Gothic Demi Cond" w:eastAsia="Franklin Gothic Book" w:hAnsi="Franklin Gothic Demi Cond" w:cs="Franklin Gothic Book"/>
          <w:position w:val="-1"/>
          <w:sz w:val="26"/>
          <w:szCs w:val="26"/>
          <w:u w:val="single" w:color="000000"/>
        </w:rPr>
        <w:t xml:space="preserve">ition </w:t>
      </w:r>
      <w:r w:rsidRPr="00747435">
        <w:rPr>
          <w:rFonts w:ascii="Franklin Gothic Demi Cond" w:eastAsia="Franklin Gothic Book" w:hAnsi="Franklin Gothic Demi Cond" w:cs="Franklin Gothic Book"/>
          <w:spacing w:val="-1"/>
          <w:position w:val="-1"/>
          <w:sz w:val="26"/>
          <w:szCs w:val="26"/>
          <w:u w:val="single" w:color="000000"/>
        </w:rPr>
        <w:t>(</w:t>
      </w:r>
      <w:r w:rsidRPr="00747435">
        <w:rPr>
          <w:rFonts w:ascii="Franklin Gothic Demi Cond" w:eastAsia="Franklin Gothic Book" w:hAnsi="Franklin Gothic Demi Cond" w:cs="Franklin Gothic Book"/>
          <w:position w:val="-1"/>
          <w:sz w:val="26"/>
          <w:szCs w:val="26"/>
          <w:u w:val="single" w:color="000000"/>
        </w:rPr>
        <w:t>Stre</w:t>
      </w:r>
      <w:r w:rsidRPr="00747435">
        <w:rPr>
          <w:rFonts w:ascii="Franklin Gothic Demi Cond" w:eastAsia="Franklin Gothic Book" w:hAnsi="Franklin Gothic Demi Cond" w:cs="Franklin Gothic Book"/>
          <w:spacing w:val="-1"/>
          <w:position w:val="-1"/>
          <w:sz w:val="26"/>
          <w:szCs w:val="26"/>
          <w:u w:val="single" w:color="000000"/>
        </w:rPr>
        <w:t>n</w:t>
      </w:r>
      <w:r w:rsidRPr="00747435">
        <w:rPr>
          <w:rFonts w:ascii="Franklin Gothic Demi Cond" w:eastAsia="Franklin Gothic Book" w:hAnsi="Franklin Gothic Demi Cond" w:cs="Franklin Gothic Book"/>
          <w:position w:val="-1"/>
          <w:sz w:val="26"/>
          <w:szCs w:val="26"/>
          <w:u w:val="single" w:color="000000"/>
        </w:rPr>
        <w:t>gths</w:t>
      </w:r>
      <w:r w:rsidRPr="00747435">
        <w:rPr>
          <w:rFonts w:ascii="Franklin Gothic Demi Cond" w:eastAsia="Franklin Gothic Book" w:hAnsi="Franklin Gothic Demi Cond" w:cs="Franklin Gothic Book"/>
          <w:spacing w:val="-1"/>
          <w:position w:val="-1"/>
          <w:sz w:val="26"/>
          <w:szCs w:val="26"/>
          <w:u w:val="single" w:color="000000"/>
        </w:rPr>
        <w:t>)</w:t>
      </w:r>
      <w:r w:rsidRPr="00747435">
        <w:rPr>
          <w:rFonts w:ascii="Franklin Gothic Demi Cond" w:eastAsia="Franklin Gothic Book" w:hAnsi="Franklin Gothic Demi Cond" w:cs="Franklin Gothic Book"/>
          <w:position w:val="-1"/>
          <w:sz w:val="26"/>
          <w:szCs w:val="26"/>
        </w:rPr>
        <w:t>:</w:t>
      </w:r>
    </w:p>
    <w:p w14:paraId="315F91D2" w14:textId="42E407DC" w:rsidR="00F36C15" w:rsidRPr="00747435" w:rsidRDefault="00F36C15" w:rsidP="002F7D86">
      <w:pPr>
        <w:spacing w:after="360"/>
        <w:rPr>
          <w:rFonts w:asciiTheme="minorHAnsi" w:eastAsia="Franklin Gothic Book" w:hAnsiTheme="minorHAnsi" w:cstheme="minorHAnsi"/>
          <w:sz w:val="25"/>
          <w:szCs w:val="25"/>
        </w:rPr>
      </w:pPr>
      <w:r w:rsidRPr="00747435">
        <w:rPr>
          <w:rFonts w:asciiTheme="minorHAnsi" w:eastAsia="Franklin Gothic Book" w:hAnsiTheme="minorHAnsi" w:cstheme="minorHAnsi"/>
          <w:sz w:val="25"/>
          <w:szCs w:val="25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Pr="00747435">
        <w:rPr>
          <w:rFonts w:asciiTheme="minorHAnsi" w:eastAsia="Franklin Gothic Book" w:hAnsiTheme="minorHAnsi" w:cstheme="minorHAnsi"/>
          <w:sz w:val="25"/>
          <w:szCs w:val="25"/>
        </w:rPr>
        <w:instrText xml:space="preserve"> FORMTEXT </w:instrText>
      </w:r>
      <w:r w:rsidRPr="00747435">
        <w:rPr>
          <w:rFonts w:asciiTheme="minorHAnsi" w:eastAsia="Franklin Gothic Book" w:hAnsiTheme="minorHAnsi" w:cstheme="minorHAnsi"/>
          <w:sz w:val="25"/>
          <w:szCs w:val="25"/>
        </w:rPr>
      </w:r>
      <w:r w:rsidRPr="00747435">
        <w:rPr>
          <w:rFonts w:asciiTheme="minorHAnsi" w:eastAsia="Franklin Gothic Book" w:hAnsiTheme="minorHAnsi" w:cstheme="minorHAnsi"/>
          <w:sz w:val="25"/>
          <w:szCs w:val="25"/>
        </w:rPr>
        <w:fldChar w:fldCharType="separate"/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</w:rPr>
        <w:t>{{ union_strengths }}</w:t>
      </w:r>
      <w:r w:rsidRPr="00747435">
        <w:rPr>
          <w:rFonts w:asciiTheme="minorHAnsi" w:eastAsia="Franklin Gothic Book" w:hAnsiTheme="minorHAnsi" w:cstheme="minorHAnsi"/>
          <w:sz w:val="25"/>
          <w:szCs w:val="25"/>
        </w:rPr>
        <w:fldChar w:fldCharType="end"/>
      </w:r>
    </w:p>
    <w:p w14:paraId="79D5E58A" w14:textId="7376DDB9" w:rsidR="007F6ACB" w:rsidRPr="00747435" w:rsidRDefault="00BA379E" w:rsidP="002F7D86">
      <w:pPr>
        <w:spacing w:after="60" w:line="260" w:lineRule="exact"/>
        <w:rPr>
          <w:rFonts w:ascii="Franklin Gothic Demi Cond" w:eastAsia="Franklin Gothic Book" w:hAnsi="Franklin Gothic Demi Cond" w:cs="Franklin Gothic Book"/>
          <w:position w:val="-1"/>
          <w:sz w:val="26"/>
          <w:szCs w:val="26"/>
        </w:rPr>
      </w:pPr>
      <w:r w:rsidRPr="00747435">
        <w:rPr>
          <w:rFonts w:ascii="Franklin Gothic Demi Cond" w:eastAsia="Franklin Gothic Book" w:hAnsi="Franklin Gothic Demi Cond" w:cs="Franklin Gothic Book"/>
          <w:spacing w:val="1"/>
          <w:position w:val="-1"/>
          <w:sz w:val="26"/>
          <w:szCs w:val="26"/>
          <w:u w:val="single" w:color="000000"/>
        </w:rPr>
        <w:t>U</w:t>
      </w:r>
      <w:r w:rsidRPr="00747435">
        <w:rPr>
          <w:rFonts w:ascii="Franklin Gothic Demi Cond" w:eastAsia="Franklin Gothic Book" w:hAnsi="Franklin Gothic Demi Cond" w:cs="Franklin Gothic Book"/>
          <w:position w:val="-1"/>
          <w:sz w:val="26"/>
          <w:szCs w:val="26"/>
          <w:u w:val="single" w:color="000000"/>
        </w:rPr>
        <w:t>nion</w:t>
      </w:r>
      <w:r w:rsidRPr="00747435">
        <w:rPr>
          <w:rFonts w:ascii="Franklin Gothic Demi Cond" w:eastAsia="Franklin Gothic Book" w:hAnsi="Franklin Gothic Demi Cond" w:cs="Franklin Gothic Book"/>
          <w:spacing w:val="-1"/>
          <w:position w:val="-1"/>
          <w:sz w:val="26"/>
          <w:szCs w:val="26"/>
          <w:u w:val="single" w:color="000000"/>
        </w:rPr>
        <w:t xml:space="preserve"> </w:t>
      </w:r>
      <w:r w:rsidRPr="00747435">
        <w:rPr>
          <w:rFonts w:ascii="Franklin Gothic Demi Cond" w:eastAsia="Franklin Gothic Book" w:hAnsi="Franklin Gothic Demi Cond" w:cs="Franklin Gothic Book"/>
          <w:position w:val="-1"/>
          <w:sz w:val="26"/>
          <w:szCs w:val="26"/>
          <w:u w:val="single" w:color="000000"/>
        </w:rPr>
        <w:t>Po</w:t>
      </w:r>
      <w:r w:rsidRPr="00747435">
        <w:rPr>
          <w:rFonts w:ascii="Franklin Gothic Demi Cond" w:eastAsia="Franklin Gothic Book" w:hAnsi="Franklin Gothic Demi Cond" w:cs="Franklin Gothic Book"/>
          <w:spacing w:val="-1"/>
          <w:position w:val="-1"/>
          <w:sz w:val="26"/>
          <w:szCs w:val="26"/>
          <w:u w:val="single" w:color="000000"/>
        </w:rPr>
        <w:t>s</w:t>
      </w:r>
      <w:r w:rsidRPr="00747435">
        <w:rPr>
          <w:rFonts w:ascii="Franklin Gothic Demi Cond" w:eastAsia="Franklin Gothic Book" w:hAnsi="Franklin Gothic Demi Cond" w:cs="Franklin Gothic Book"/>
          <w:position w:val="-1"/>
          <w:sz w:val="26"/>
          <w:szCs w:val="26"/>
          <w:u w:val="single" w:color="000000"/>
        </w:rPr>
        <w:t xml:space="preserve">ition </w:t>
      </w:r>
      <w:r w:rsidRPr="00747435">
        <w:rPr>
          <w:rFonts w:ascii="Franklin Gothic Demi Cond" w:eastAsia="Franklin Gothic Book" w:hAnsi="Franklin Gothic Demi Cond" w:cs="Franklin Gothic Book"/>
          <w:spacing w:val="-1"/>
          <w:position w:val="-1"/>
          <w:sz w:val="26"/>
          <w:szCs w:val="26"/>
          <w:u w:val="single" w:color="000000"/>
        </w:rPr>
        <w:t>(</w:t>
      </w:r>
      <w:r w:rsidRPr="00747435">
        <w:rPr>
          <w:rFonts w:ascii="Franklin Gothic Demi Cond" w:eastAsia="Franklin Gothic Book" w:hAnsi="Franklin Gothic Demi Cond" w:cs="Franklin Gothic Book"/>
          <w:position w:val="-1"/>
          <w:sz w:val="26"/>
          <w:szCs w:val="26"/>
          <w:u w:val="single" w:color="000000"/>
        </w:rPr>
        <w:t>Weak</w:t>
      </w:r>
      <w:r w:rsidRPr="00747435">
        <w:rPr>
          <w:rFonts w:ascii="Franklin Gothic Demi Cond" w:eastAsia="Franklin Gothic Book" w:hAnsi="Franklin Gothic Demi Cond" w:cs="Franklin Gothic Book"/>
          <w:spacing w:val="-1"/>
          <w:position w:val="-1"/>
          <w:sz w:val="26"/>
          <w:szCs w:val="26"/>
          <w:u w:val="single" w:color="000000"/>
        </w:rPr>
        <w:t>n</w:t>
      </w:r>
      <w:r w:rsidRPr="00747435">
        <w:rPr>
          <w:rFonts w:ascii="Franklin Gothic Demi Cond" w:eastAsia="Franklin Gothic Book" w:hAnsi="Franklin Gothic Demi Cond" w:cs="Franklin Gothic Book"/>
          <w:position w:val="-1"/>
          <w:sz w:val="26"/>
          <w:szCs w:val="26"/>
          <w:u w:val="single" w:color="000000"/>
        </w:rPr>
        <w:t>e</w:t>
      </w:r>
      <w:r w:rsidRPr="00747435">
        <w:rPr>
          <w:rFonts w:ascii="Franklin Gothic Demi Cond" w:eastAsia="Franklin Gothic Book" w:hAnsi="Franklin Gothic Demi Cond" w:cs="Franklin Gothic Book"/>
          <w:spacing w:val="-1"/>
          <w:position w:val="-1"/>
          <w:sz w:val="26"/>
          <w:szCs w:val="26"/>
          <w:u w:val="single" w:color="000000"/>
        </w:rPr>
        <w:t>ss</w:t>
      </w:r>
      <w:r w:rsidRPr="00747435">
        <w:rPr>
          <w:rFonts w:ascii="Franklin Gothic Demi Cond" w:eastAsia="Franklin Gothic Book" w:hAnsi="Franklin Gothic Demi Cond" w:cs="Franklin Gothic Book"/>
          <w:position w:val="-1"/>
          <w:sz w:val="26"/>
          <w:szCs w:val="26"/>
          <w:u w:val="single" w:color="000000"/>
        </w:rPr>
        <w:t>e</w:t>
      </w:r>
      <w:r w:rsidRPr="00747435">
        <w:rPr>
          <w:rFonts w:ascii="Franklin Gothic Demi Cond" w:eastAsia="Franklin Gothic Book" w:hAnsi="Franklin Gothic Demi Cond" w:cs="Franklin Gothic Book"/>
          <w:spacing w:val="2"/>
          <w:position w:val="-1"/>
          <w:sz w:val="26"/>
          <w:szCs w:val="26"/>
          <w:u w:val="single" w:color="000000"/>
        </w:rPr>
        <w:t>s</w:t>
      </w:r>
      <w:r w:rsidRPr="00747435">
        <w:rPr>
          <w:rFonts w:ascii="Franklin Gothic Demi Cond" w:eastAsia="Franklin Gothic Book" w:hAnsi="Franklin Gothic Demi Cond" w:cs="Franklin Gothic Book"/>
          <w:spacing w:val="-1"/>
          <w:position w:val="-1"/>
          <w:sz w:val="26"/>
          <w:szCs w:val="26"/>
          <w:u w:val="single" w:color="000000"/>
        </w:rPr>
        <w:t>)</w:t>
      </w:r>
      <w:r w:rsidRPr="00747435">
        <w:rPr>
          <w:rFonts w:ascii="Franklin Gothic Demi Cond" w:eastAsia="Franklin Gothic Book" w:hAnsi="Franklin Gothic Demi Cond" w:cs="Franklin Gothic Book"/>
          <w:position w:val="-1"/>
          <w:sz w:val="26"/>
          <w:szCs w:val="26"/>
        </w:rPr>
        <w:t>:</w:t>
      </w:r>
    </w:p>
    <w:p w14:paraId="3A6A007A" w14:textId="7A8141C0" w:rsidR="00F36C15" w:rsidRPr="00747435" w:rsidRDefault="00F36C15" w:rsidP="002F7D86">
      <w:pPr>
        <w:spacing w:after="360"/>
        <w:rPr>
          <w:rFonts w:asciiTheme="minorHAnsi" w:eastAsia="Franklin Gothic Book" w:hAnsiTheme="minorHAnsi" w:cstheme="minorHAnsi"/>
          <w:sz w:val="25"/>
          <w:szCs w:val="25"/>
        </w:rPr>
      </w:pPr>
      <w:r w:rsidRPr="00747435">
        <w:rPr>
          <w:rFonts w:asciiTheme="minorHAnsi" w:eastAsia="Franklin Gothic Book" w:hAnsiTheme="minorHAnsi" w:cstheme="minorHAnsi"/>
          <w:sz w:val="25"/>
          <w:szCs w:val="25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Pr="00747435">
        <w:rPr>
          <w:rFonts w:asciiTheme="minorHAnsi" w:eastAsia="Franklin Gothic Book" w:hAnsiTheme="minorHAnsi" w:cstheme="minorHAnsi"/>
          <w:sz w:val="25"/>
          <w:szCs w:val="25"/>
        </w:rPr>
        <w:instrText xml:space="preserve"> FORMTEXT </w:instrText>
      </w:r>
      <w:r w:rsidRPr="00747435">
        <w:rPr>
          <w:rFonts w:asciiTheme="minorHAnsi" w:eastAsia="Franklin Gothic Book" w:hAnsiTheme="minorHAnsi" w:cstheme="minorHAnsi"/>
          <w:sz w:val="25"/>
          <w:szCs w:val="25"/>
        </w:rPr>
      </w:r>
      <w:r w:rsidRPr="00747435">
        <w:rPr>
          <w:rFonts w:asciiTheme="minorHAnsi" w:eastAsia="Franklin Gothic Book" w:hAnsiTheme="minorHAnsi" w:cstheme="minorHAnsi"/>
          <w:sz w:val="25"/>
          <w:szCs w:val="25"/>
        </w:rPr>
        <w:fldChar w:fldCharType="separate"/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</w:rPr>
        <w:t>{{ union_weaknesses }}</w:t>
      </w:r>
      <w:r w:rsidRPr="00747435">
        <w:rPr>
          <w:rFonts w:asciiTheme="minorHAnsi" w:eastAsia="Franklin Gothic Book" w:hAnsiTheme="minorHAnsi" w:cstheme="minorHAnsi"/>
          <w:sz w:val="25"/>
          <w:szCs w:val="25"/>
        </w:rPr>
        <w:fldChar w:fldCharType="end"/>
      </w:r>
    </w:p>
    <w:p w14:paraId="3224F35A" w14:textId="77777777" w:rsidR="00D70B53" w:rsidRPr="00747435" w:rsidRDefault="00D70B53" w:rsidP="002F7D86">
      <w:pPr>
        <w:spacing w:before="34" w:line="260" w:lineRule="exact"/>
        <w:rPr>
          <w:rFonts w:ascii="Franklin Gothic Book" w:eastAsia="Franklin Gothic Book" w:hAnsi="Franklin Gothic Book" w:cs="Franklin Gothic Book"/>
          <w:sz w:val="25"/>
          <w:szCs w:val="25"/>
        </w:rPr>
      </w:pPr>
    </w:p>
    <w:p w14:paraId="61E1525F" w14:textId="4F2E2A75" w:rsidR="007F6ACB" w:rsidRPr="00747435" w:rsidRDefault="00BA379E" w:rsidP="002F7D86">
      <w:pPr>
        <w:spacing w:after="60" w:line="260" w:lineRule="exact"/>
        <w:rPr>
          <w:rFonts w:ascii="Franklin Gothic Demi Cond" w:eastAsia="Franklin Gothic Book" w:hAnsi="Franklin Gothic Demi Cond" w:cs="Franklin Gothic Book"/>
          <w:position w:val="-1"/>
          <w:sz w:val="26"/>
          <w:szCs w:val="26"/>
        </w:rPr>
      </w:pPr>
      <w:r w:rsidRPr="00747435">
        <w:rPr>
          <w:rFonts w:ascii="Franklin Gothic Demi Cond" w:eastAsia="Franklin Gothic Book" w:hAnsi="Franklin Gothic Demi Cond" w:cs="Franklin Gothic Book"/>
          <w:position w:val="-1"/>
          <w:sz w:val="26"/>
          <w:szCs w:val="26"/>
          <w:u w:val="single" w:color="000000"/>
        </w:rPr>
        <w:t>Co</w:t>
      </w:r>
      <w:r w:rsidRPr="00747435">
        <w:rPr>
          <w:rFonts w:ascii="Franklin Gothic Demi Cond" w:eastAsia="Franklin Gothic Book" w:hAnsi="Franklin Gothic Demi Cond" w:cs="Franklin Gothic Book"/>
          <w:spacing w:val="-1"/>
          <w:position w:val="-1"/>
          <w:sz w:val="26"/>
          <w:szCs w:val="26"/>
          <w:u w:val="single" w:color="000000"/>
        </w:rPr>
        <w:t>mp</w:t>
      </w:r>
      <w:r w:rsidRPr="00747435">
        <w:rPr>
          <w:rFonts w:ascii="Franklin Gothic Demi Cond" w:eastAsia="Franklin Gothic Book" w:hAnsi="Franklin Gothic Demi Cond" w:cs="Franklin Gothic Book"/>
          <w:position w:val="-1"/>
          <w:sz w:val="26"/>
          <w:szCs w:val="26"/>
          <w:u w:val="single" w:color="000000"/>
        </w:rPr>
        <w:t>any</w:t>
      </w:r>
      <w:r w:rsidRPr="00747435">
        <w:rPr>
          <w:rFonts w:ascii="Franklin Gothic Demi Cond" w:eastAsia="Franklin Gothic Book" w:hAnsi="Franklin Gothic Demi Cond" w:cs="Franklin Gothic Book"/>
          <w:spacing w:val="1"/>
          <w:position w:val="-1"/>
          <w:sz w:val="26"/>
          <w:szCs w:val="26"/>
          <w:u w:val="single" w:color="000000"/>
        </w:rPr>
        <w:t xml:space="preserve"> </w:t>
      </w:r>
      <w:r w:rsidRPr="00747435">
        <w:rPr>
          <w:rFonts w:ascii="Franklin Gothic Demi Cond" w:eastAsia="Franklin Gothic Book" w:hAnsi="Franklin Gothic Demi Cond" w:cs="Franklin Gothic Book"/>
          <w:position w:val="-1"/>
          <w:sz w:val="26"/>
          <w:szCs w:val="26"/>
          <w:u w:val="single" w:color="000000"/>
        </w:rPr>
        <w:t>Po</w:t>
      </w:r>
      <w:r w:rsidRPr="00747435">
        <w:rPr>
          <w:rFonts w:ascii="Franklin Gothic Demi Cond" w:eastAsia="Franklin Gothic Book" w:hAnsi="Franklin Gothic Demi Cond" w:cs="Franklin Gothic Book"/>
          <w:spacing w:val="-1"/>
          <w:position w:val="-1"/>
          <w:sz w:val="26"/>
          <w:szCs w:val="26"/>
          <w:u w:val="single" w:color="000000"/>
        </w:rPr>
        <w:t>s</w:t>
      </w:r>
      <w:r w:rsidRPr="00747435">
        <w:rPr>
          <w:rFonts w:ascii="Franklin Gothic Demi Cond" w:eastAsia="Franklin Gothic Book" w:hAnsi="Franklin Gothic Demi Cond" w:cs="Franklin Gothic Book"/>
          <w:position w:val="-1"/>
          <w:sz w:val="26"/>
          <w:szCs w:val="26"/>
          <w:u w:val="single" w:color="000000"/>
        </w:rPr>
        <w:t>iti</w:t>
      </w:r>
      <w:r w:rsidRPr="00747435">
        <w:rPr>
          <w:rFonts w:ascii="Franklin Gothic Demi Cond" w:eastAsia="Franklin Gothic Book" w:hAnsi="Franklin Gothic Demi Cond" w:cs="Franklin Gothic Book"/>
          <w:spacing w:val="1"/>
          <w:position w:val="-1"/>
          <w:sz w:val="26"/>
          <w:szCs w:val="26"/>
          <w:u w:val="single" w:color="000000"/>
        </w:rPr>
        <w:t>o</w:t>
      </w:r>
      <w:r w:rsidRPr="00747435">
        <w:rPr>
          <w:rFonts w:ascii="Franklin Gothic Demi Cond" w:eastAsia="Franklin Gothic Book" w:hAnsi="Franklin Gothic Demi Cond" w:cs="Franklin Gothic Book"/>
          <w:position w:val="-1"/>
          <w:sz w:val="26"/>
          <w:szCs w:val="26"/>
          <w:u w:val="single" w:color="000000"/>
        </w:rPr>
        <w:t xml:space="preserve">n </w:t>
      </w:r>
      <w:r w:rsidRPr="00747435">
        <w:rPr>
          <w:rFonts w:ascii="Franklin Gothic Demi Cond" w:eastAsia="Franklin Gothic Book" w:hAnsi="Franklin Gothic Demi Cond" w:cs="Franklin Gothic Book"/>
          <w:spacing w:val="-1"/>
          <w:position w:val="-1"/>
          <w:sz w:val="26"/>
          <w:szCs w:val="26"/>
          <w:u w:val="single" w:color="000000"/>
        </w:rPr>
        <w:t>(</w:t>
      </w:r>
      <w:r w:rsidRPr="00747435">
        <w:rPr>
          <w:rFonts w:ascii="Franklin Gothic Demi Cond" w:eastAsia="Franklin Gothic Book" w:hAnsi="Franklin Gothic Demi Cond" w:cs="Franklin Gothic Book"/>
          <w:position w:val="-1"/>
          <w:sz w:val="26"/>
          <w:szCs w:val="26"/>
          <w:u w:val="single" w:color="000000"/>
        </w:rPr>
        <w:t>Stre</w:t>
      </w:r>
      <w:r w:rsidRPr="00747435">
        <w:rPr>
          <w:rFonts w:ascii="Franklin Gothic Demi Cond" w:eastAsia="Franklin Gothic Book" w:hAnsi="Franklin Gothic Demi Cond" w:cs="Franklin Gothic Book"/>
          <w:spacing w:val="-1"/>
          <w:position w:val="-1"/>
          <w:sz w:val="26"/>
          <w:szCs w:val="26"/>
          <w:u w:val="single" w:color="000000"/>
        </w:rPr>
        <w:t>n</w:t>
      </w:r>
      <w:r w:rsidRPr="00747435">
        <w:rPr>
          <w:rFonts w:ascii="Franklin Gothic Demi Cond" w:eastAsia="Franklin Gothic Book" w:hAnsi="Franklin Gothic Demi Cond" w:cs="Franklin Gothic Book"/>
          <w:position w:val="-1"/>
          <w:sz w:val="26"/>
          <w:szCs w:val="26"/>
          <w:u w:val="single" w:color="000000"/>
        </w:rPr>
        <w:t>gths</w:t>
      </w:r>
      <w:r w:rsidRPr="00747435">
        <w:rPr>
          <w:rFonts w:ascii="Franklin Gothic Demi Cond" w:eastAsia="Franklin Gothic Book" w:hAnsi="Franklin Gothic Demi Cond" w:cs="Franklin Gothic Book"/>
          <w:spacing w:val="-1"/>
          <w:position w:val="-1"/>
          <w:sz w:val="26"/>
          <w:szCs w:val="26"/>
          <w:u w:val="single" w:color="000000"/>
        </w:rPr>
        <w:t>)</w:t>
      </w:r>
      <w:r w:rsidRPr="00747435">
        <w:rPr>
          <w:rFonts w:ascii="Franklin Gothic Demi Cond" w:eastAsia="Franklin Gothic Book" w:hAnsi="Franklin Gothic Demi Cond" w:cs="Franklin Gothic Book"/>
          <w:position w:val="-1"/>
          <w:sz w:val="26"/>
          <w:szCs w:val="26"/>
        </w:rPr>
        <w:t>:</w:t>
      </w:r>
    </w:p>
    <w:p w14:paraId="0FA12456" w14:textId="42041368" w:rsidR="00F36C15" w:rsidRPr="00747435" w:rsidRDefault="00F36C15" w:rsidP="002F7D86">
      <w:pPr>
        <w:spacing w:after="360"/>
        <w:rPr>
          <w:rFonts w:asciiTheme="minorHAnsi" w:eastAsia="Franklin Gothic Book" w:hAnsiTheme="minorHAnsi" w:cstheme="minorHAnsi"/>
          <w:sz w:val="25"/>
          <w:szCs w:val="25"/>
        </w:rPr>
      </w:pPr>
      <w:r w:rsidRPr="00747435">
        <w:rPr>
          <w:rFonts w:asciiTheme="minorHAnsi" w:eastAsia="Franklin Gothic Book" w:hAnsiTheme="minorHAnsi" w:cstheme="minorHAnsi"/>
          <w:sz w:val="25"/>
          <w:szCs w:val="25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Pr="00747435">
        <w:rPr>
          <w:rFonts w:asciiTheme="minorHAnsi" w:eastAsia="Franklin Gothic Book" w:hAnsiTheme="minorHAnsi" w:cstheme="minorHAnsi"/>
          <w:sz w:val="25"/>
          <w:szCs w:val="25"/>
        </w:rPr>
        <w:instrText xml:space="preserve"> FORMTEXT </w:instrText>
      </w:r>
      <w:r w:rsidRPr="00747435">
        <w:rPr>
          <w:rFonts w:asciiTheme="minorHAnsi" w:eastAsia="Franklin Gothic Book" w:hAnsiTheme="minorHAnsi" w:cstheme="minorHAnsi"/>
          <w:sz w:val="25"/>
          <w:szCs w:val="25"/>
        </w:rPr>
      </w:r>
      <w:r w:rsidRPr="00747435">
        <w:rPr>
          <w:rFonts w:asciiTheme="minorHAnsi" w:eastAsia="Franklin Gothic Book" w:hAnsiTheme="minorHAnsi" w:cstheme="minorHAnsi"/>
          <w:sz w:val="25"/>
          <w:szCs w:val="25"/>
        </w:rPr>
        <w:fldChar w:fldCharType="separate"/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</w:rPr>
        <w:t>{{ company_strengths }}</w:t>
      </w:r>
      <w:r w:rsidRPr="00747435">
        <w:rPr>
          <w:rFonts w:asciiTheme="minorHAnsi" w:eastAsia="Franklin Gothic Book" w:hAnsiTheme="minorHAnsi" w:cstheme="minorHAnsi"/>
          <w:sz w:val="25"/>
          <w:szCs w:val="25"/>
        </w:rPr>
        <w:fldChar w:fldCharType="end"/>
      </w:r>
    </w:p>
    <w:p w14:paraId="5B2448CE" w14:textId="77777777" w:rsidR="007F6ACB" w:rsidRPr="00747435" w:rsidRDefault="00BA379E" w:rsidP="002F7D86">
      <w:pPr>
        <w:spacing w:after="60" w:line="260" w:lineRule="exact"/>
        <w:rPr>
          <w:rFonts w:ascii="Franklin Gothic Demi Cond" w:eastAsia="Franklin Gothic Book" w:hAnsi="Franklin Gothic Demi Cond" w:cs="Franklin Gothic Book"/>
          <w:sz w:val="26"/>
          <w:szCs w:val="26"/>
        </w:rPr>
      </w:pPr>
      <w:r w:rsidRPr="00747435">
        <w:rPr>
          <w:rFonts w:ascii="Franklin Gothic Demi Cond" w:eastAsia="Franklin Gothic Book" w:hAnsi="Franklin Gothic Demi Cond" w:cs="Franklin Gothic Book"/>
          <w:position w:val="-1"/>
          <w:sz w:val="26"/>
          <w:szCs w:val="26"/>
          <w:u w:val="single" w:color="000000"/>
        </w:rPr>
        <w:t>Co</w:t>
      </w:r>
      <w:r w:rsidRPr="00747435">
        <w:rPr>
          <w:rFonts w:ascii="Franklin Gothic Demi Cond" w:eastAsia="Franklin Gothic Book" w:hAnsi="Franklin Gothic Demi Cond" w:cs="Franklin Gothic Book"/>
          <w:spacing w:val="-1"/>
          <w:position w:val="-1"/>
          <w:sz w:val="26"/>
          <w:szCs w:val="26"/>
          <w:u w:val="single" w:color="000000"/>
        </w:rPr>
        <w:t>mp</w:t>
      </w:r>
      <w:r w:rsidRPr="00747435">
        <w:rPr>
          <w:rFonts w:ascii="Franklin Gothic Demi Cond" w:eastAsia="Franklin Gothic Book" w:hAnsi="Franklin Gothic Demi Cond" w:cs="Franklin Gothic Book"/>
          <w:position w:val="-1"/>
          <w:sz w:val="26"/>
          <w:szCs w:val="26"/>
          <w:u w:val="single" w:color="000000"/>
        </w:rPr>
        <w:t>any</w:t>
      </w:r>
      <w:r w:rsidRPr="00747435">
        <w:rPr>
          <w:rFonts w:ascii="Franklin Gothic Demi Cond" w:eastAsia="Franklin Gothic Book" w:hAnsi="Franklin Gothic Demi Cond" w:cs="Franklin Gothic Book"/>
          <w:spacing w:val="1"/>
          <w:position w:val="-1"/>
          <w:sz w:val="26"/>
          <w:szCs w:val="26"/>
          <w:u w:val="single" w:color="000000"/>
        </w:rPr>
        <w:t xml:space="preserve"> </w:t>
      </w:r>
      <w:r w:rsidRPr="00747435">
        <w:rPr>
          <w:rFonts w:ascii="Franklin Gothic Demi Cond" w:eastAsia="Franklin Gothic Book" w:hAnsi="Franklin Gothic Demi Cond" w:cs="Franklin Gothic Book"/>
          <w:position w:val="-1"/>
          <w:sz w:val="26"/>
          <w:szCs w:val="26"/>
          <w:u w:val="single" w:color="000000"/>
        </w:rPr>
        <w:t>Po</w:t>
      </w:r>
      <w:r w:rsidRPr="00747435">
        <w:rPr>
          <w:rFonts w:ascii="Franklin Gothic Demi Cond" w:eastAsia="Franklin Gothic Book" w:hAnsi="Franklin Gothic Demi Cond" w:cs="Franklin Gothic Book"/>
          <w:spacing w:val="-1"/>
          <w:position w:val="-1"/>
          <w:sz w:val="26"/>
          <w:szCs w:val="26"/>
          <w:u w:val="single" w:color="000000"/>
        </w:rPr>
        <w:t>s</w:t>
      </w:r>
      <w:r w:rsidRPr="00747435">
        <w:rPr>
          <w:rFonts w:ascii="Franklin Gothic Demi Cond" w:eastAsia="Franklin Gothic Book" w:hAnsi="Franklin Gothic Demi Cond" w:cs="Franklin Gothic Book"/>
          <w:position w:val="-1"/>
          <w:sz w:val="26"/>
          <w:szCs w:val="26"/>
          <w:u w:val="single" w:color="000000"/>
        </w:rPr>
        <w:t>ition</w:t>
      </w:r>
      <w:r w:rsidRPr="00747435">
        <w:rPr>
          <w:rFonts w:ascii="Franklin Gothic Demi Cond" w:eastAsia="Franklin Gothic Book" w:hAnsi="Franklin Gothic Demi Cond" w:cs="Franklin Gothic Book"/>
          <w:spacing w:val="1"/>
          <w:position w:val="-1"/>
          <w:sz w:val="26"/>
          <w:szCs w:val="26"/>
          <w:u w:val="single" w:color="000000"/>
        </w:rPr>
        <w:t xml:space="preserve"> </w:t>
      </w:r>
      <w:r w:rsidRPr="00747435">
        <w:rPr>
          <w:rFonts w:ascii="Franklin Gothic Demi Cond" w:eastAsia="Franklin Gothic Book" w:hAnsi="Franklin Gothic Demi Cond" w:cs="Franklin Gothic Book"/>
          <w:spacing w:val="-1"/>
          <w:position w:val="-1"/>
          <w:sz w:val="26"/>
          <w:szCs w:val="26"/>
          <w:u w:val="single" w:color="000000"/>
        </w:rPr>
        <w:t>(</w:t>
      </w:r>
      <w:r w:rsidRPr="00747435">
        <w:rPr>
          <w:rFonts w:ascii="Franklin Gothic Demi Cond" w:eastAsia="Franklin Gothic Book" w:hAnsi="Franklin Gothic Demi Cond" w:cs="Franklin Gothic Book"/>
          <w:position w:val="-1"/>
          <w:sz w:val="26"/>
          <w:szCs w:val="26"/>
          <w:u w:val="single" w:color="000000"/>
        </w:rPr>
        <w:t>Weak</w:t>
      </w:r>
      <w:r w:rsidRPr="00747435">
        <w:rPr>
          <w:rFonts w:ascii="Franklin Gothic Demi Cond" w:eastAsia="Franklin Gothic Book" w:hAnsi="Franklin Gothic Demi Cond" w:cs="Franklin Gothic Book"/>
          <w:spacing w:val="-1"/>
          <w:position w:val="-1"/>
          <w:sz w:val="26"/>
          <w:szCs w:val="26"/>
          <w:u w:val="single" w:color="000000"/>
        </w:rPr>
        <w:t>n</w:t>
      </w:r>
      <w:r w:rsidRPr="00747435">
        <w:rPr>
          <w:rFonts w:ascii="Franklin Gothic Demi Cond" w:eastAsia="Franklin Gothic Book" w:hAnsi="Franklin Gothic Demi Cond" w:cs="Franklin Gothic Book"/>
          <w:position w:val="-1"/>
          <w:sz w:val="26"/>
          <w:szCs w:val="26"/>
          <w:u w:val="single" w:color="000000"/>
        </w:rPr>
        <w:t>e</w:t>
      </w:r>
      <w:r w:rsidRPr="00747435">
        <w:rPr>
          <w:rFonts w:ascii="Franklin Gothic Demi Cond" w:eastAsia="Franklin Gothic Book" w:hAnsi="Franklin Gothic Demi Cond" w:cs="Franklin Gothic Book"/>
          <w:spacing w:val="-1"/>
          <w:position w:val="-1"/>
          <w:sz w:val="26"/>
          <w:szCs w:val="26"/>
          <w:u w:val="single" w:color="000000"/>
        </w:rPr>
        <w:t>ss</w:t>
      </w:r>
      <w:r w:rsidRPr="00747435">
        <w:rPr>
          <w:rFonts w:ascii="Franklin Gothic Demi Cond" w:eastAsia="Franklin Gothic Book" w:hAnsi="Franklin Gothic Demi Cond" w:cs="Franklin Gothic Book"/>
          <w:spacing w:val="2"/>
          <w:position w:val="-1"/>
          <w:sz w:val="26"/>
          <w:szCs w:val="26"/>
          <w:u w:val="single" w:color="000000"/>
        </w:rPr>
        <w:t>e</w:t>
      </w:r>
      <w:r w:rsidRPr="00747435">
        <w:rPr>
          <w:rFonts w:ascii="Franklin Gothic Demi Cond" w:eastAsia="Franklin Gothic Book" w:hAnsi="Franklin Gothic Demi Cond" w:cs="Franklin Gothic Book"/>
          <w:position w:val="-1"/>
          <w:sz w:val="26"/>
          <w:szCs w:val="26"/>
          <w:u w:val="single" w:color="000000"/>
        </w:rPr>
        <w:t>s</w:t>
      </w:r>
      <w:r w:rsidRPr="00747435">
        <w:rPr>
          <w:rFonts w:ascii="Franklin Gothic Demi Cond" w:eastAsia="Franklin Gothic Book" w:hAnsi="Franklin Gothic Demi Cond" w:cs="Franklin Gothic Book"/>
          <w:spacing w:val="-1"/>
          <w:position w:val="-1"/>
          <w:sz w:val="26"/>
          <w:szCs w:val="26"/>
          <w:u w:val="single" w:color="000000"/>
        </w:rPr>
        <w:t>)</w:t>
      </w:r>
      <w:r w:rsidRPr="00747435">
        <w:rPr>
          <w:rFonts w:ascii="Franklin Gothic Demi Cond" w:eastAsia="Franklin Gothic Book" w:hAnsi="Franklin Gothic Demi Cond" w:cs="Franklin Gothic Book"/>
          <w:position w:val="-1"/>
          <w:sz w:val="26"/>
          <w:szCs w:val="26"/>
        </w:rPr>
        <w:t>:</w:t>
      </w:r>
    </w:p>
    <w:p w14:paraId="33FBACD1" w14:textId="08235EF3" w:rsidR="00F36C15" w:rsidRPr="00747435" w:rsidRDefault="00F36C15" w:rsidP="002F7D86">
      <w:pPr>
        <w:spacing w:after="360"/>
        <w:rPr>
          <w:rFonts w:asciiTheme="minorHAnsi" w:eastAsia="Franklin Gothic Book" w:hAnsiTheme="minorHAnsi" w:cstheme="minorHAnsi"/>
          <w:sz w:val="25"/>
          <w:szCs w:val="25"/>
        </w:rPr>
      </w:pPr>
      <w:r w:rsidRPr="00747435">
        <w:rPr>
          <w:rFonts w:asciiTheme="minorHAnsi" w:eastAsia="Franklin Gothic Book" w:hAnsiTheme="minorHAnsi" w:cstheme="minorHAnsi"/>
          <w:sz w:val="25"/>
          <w:szCs w:val="25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Pr="00747435">
        <w:rPr>
          <w:rFonts w:asciiTheme="minorHAnsi" w:eastAsia="Franklin Gothic Book" w:hAnsiTheme="minorHAnsi" w:cstheme="minorHAnsi"/>
          <w:sz w:val="25"/>
          <w:szCs w:val="25"/>
        </w:rPr>
        <w:instrText xml:space="preserve"> FORMTEXT </w:instrText>
      </w:r>
      <w:r w:rsidRPr="00747435">
        <w:rPr>
          <w:rFonts w:asciiTheme="minorHAnsi" w:eastAsia="Franklin Gothic Book" w:hAnsiTheme="minorHAnsi" w:cstheme="minorHAnsi"/>
          <w:sz w:val="25"/>
          <w:szCs w:val="25"/>
        </w:rPr>
      </w:r>
      <w:r w:rsidRPr="00747435">
        <w:rPr>
          <w:rFonts w:asciiTheme="minorHAnsi" w:eastAsia="Franklin Gothic Book" w:hAnsiTheme="minorHAnsi" w:cstheme="minorHAnsi"/>
          <w:sz w:val="25"/>
          <w:szCs w:val="25"/>
        </w:rPr>
        <w:fldChar w:fldCharType="separate"/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</w:rPr>
        <w:t>{{ company_weaknesses }}</w:t>
      </w:r>
      <w:r w:rsidRPr="00747435">
        <w:rPr>
          <w:rFonts w:asciiTheme="minorHAnsi" w:eastAsia="Franklin Gothic Book" w:hAnsiTheme="minorHAnsi" w:cstheme="minorHAnsi"/>
          <w:sz w:val="25"/>
          <w:szCs w:val="25"/>
        </w:rPr>
        <w:fldChar w:fldCharType="end"/>
      </w:r>
    </w:p>
    <w:p w14:paraId="49D3FD4D" w14:textId="77777777" w:rsidR="007F6ACB" w:rsidRPr="00747435" w:rsidRDefault="00BA379E" w:rsidP="00E00B3B">
      <w:pPr>
        <w:spacing w:after="240" w:line="260" w:lineRule="exact"/>
        <w:ind w:right="3701"/>
        <w:jc w:val="center"/>
        <w:rPr>
          <w:rFonts w:ascii="Franklin Gothic Demi" w:eastAsia="Franklin Gothic Demi" w:hAnsi="Franklin Gothic Demi" w:cs="Franklin Gothic Demi"/>
          <w:b/>
          <w:bCs/>
          <w:sz w:val="25"/>
          <w:szCs w:val="25"/>
        </w:rPr>
      </w:pPr>
      <w:r w:rsidRPr="00747435">
        <w:rPr>
          <w:rFonts w:ascii="Franklin Gothic Demi" w:eastAsia="Franklin Gothic Demi" w:hAnsi="Franklin Gothic Demi" w:cs="Franklin Gothic Demi"/>
          <w:b/>
          <w:bCs/>
          <w:position w:val="-1"/>
          <w:sz w:val="28"/>
          <w:szCs w:val="28"/>
          <w:u w:val="single" w:color="000000"/>
        </w:rPr>
        <w:t>CO</w:t>
      </w:r>
      <w:r w:rsidRPr="00747435">
        <w:rPr>
          <w:rFonts w:ascii="Franklin Gothic Demi" w:eastAsia="Franklin Gothic Demi" w:hAnsi="Franklin Gothic Demi" w:cs="Franklin Gothic Demi"/>
          <w:b/>
          <w:bCs/>
          <w:spacing w:val="1"/>
          <w:position w:val="-1"/>
          <w:sz w:val="28"/>
          <w:szCs w:val="28"/>
          <w:u w:val="single" w:color="000000"/>
        </w:rPr>
        <w:t>N</w:t>
      </w:r>
      <w:r w:rsidRPr="00747435">
        <w:rPr>
          <w:rFonts w:ascii="Franklin Gothic Demi" w:eastAsia="Franklin Gothic Demi" w:hAnsi="Franklin Gothic Demi" w:cs="Franklin Gothic Demi"/>
          <w:b/>
          <w:bCs/>
          <w:position w:val="-1"/>
          <w:sz w:val="28"/>
          <w:szCs w:val="28"/>
          <w:u w:val="single" w:color="000000"/>
        </w:rPr>
        <w:t>C</w:t>
      </w:r>
      <w:r w:rsidRPr="00747435">
        <w:rPr>
          <w:rFonts w:ascii="Franklin Gothic Demi" w:eastAsia="Franklin Gothic Demi" w:hAnsi="Franklin Gothic Demi" w:cs="Franklin Gothic Demi"/>
          <w:b/>
          <w:bCs/>
          <w:spacing w:val="-1"/>
          <w:position w:val="-1"/>
          <w:sz w:val="28"/>
          <w:szCs w:val="28"/>
          <w:u w:val="single" w:color="000000"/>
        </w:rPr>
        <w:t>L</w:t>
      </w:r>
      <w:r w:rsidRPr="00747435">
        <w:rPr>
          <w:rFonts w:ascii="Franklin Gothic Demi" w:eastAsia="Franklin Gothic Demi" w:hAnsi="Franklin Gothic Demi" w:cs="Franklin Gothic Demi"/>
          <w:b/>
          <w:bCs/>
          <w:position w:val="-1"/>
          <w:sz w:val="28"/>
          <w:szCs w:val="28"/>
          <w:u w:val="single" w:color="000000"/>
        </w:rPr>
        <w:t>USION</w:t>
      </w:r>
    </w:p>
    <w:p w14:paraId="3232F9E9" w14:textId="77777777" w:rsidR="007F6ACB" w:rsidRPr="00B8176F" w:rsidRDefault="00BA379E" w:rsidP="002F7D86">
      <w:pPr>
        <w:spacing w:after="240" w:line="260" w:lineRule="exact"/>
        <w:rPr>
          <w:rFonts w:ascii="Franklin Gothic Demi" w:eastAsia="Franklin Gothic Demi" w:hAnsi="Franklin Gothic Demi" w:cs="Franklin Gothic Demi"/>
          <w:sz w:val="26"/>
          <w:szCs w:val="26"/>
        </w:rPr>
      </w:pPr>
      <w:r w:rsidRPr="00B8176F">
        <w:rPr>
          <w:rFonts w:ascii="Franklin Gothic Demi" w:eastAsia="Franklin Gothic Demi" w:hAnsi="Franklin Gothic Demi" w:cs="Franklin Gothic Demi"/>
          <w:position w:val="-1"/>
          <w:sz w:val="26"/>
          <w:szCs w:val="26"/>
          <w:u w:val="single" w:color="000000"/>
        </w:rPr>
        <w:t>DOCUME</w:t>
      </w:r>
      <w:r w:rsidRPr="00B8176F">
        <w:rPr>
          <w:rFonts w:ascii="Franklin Gothic Demi" w:eastAsia="Franklin Gothic Demi" w:hAnsi="Franklin Gothic Demi" w:cs="Franklin Gothic Demi"/>
          <w:spacing w:val="1"/>
          <w:position w:val="-1"/>
          <w:sz w:val="26"/>
          <w:szCs w:val="26"/>
          <w:u w:val="single" w:color="000000"/>
        </w:rPr>
        <w:t>N</w:t>
      </w:r>
      <w:r w:rsidRPr="00B8176F">
        <w:rPr>
          <w:rFonts w:ascii="Franklin Gothic Demi" w:eastAsia="Franklin Gothic Demi" w:hAnsi="Franklin Gothic Demi" w:cs="Franklin Gothic Demi"/>
          <w:position w:val="-1"/>
          <w:sz w:val="26"/>
          <w:szCs w:val="26"/>
          <w:u w:val="single" w:color="000000"/>
        </w:rPr>
        <w:t>TS I</w:t>
      </w:r>
      <w:r w:rsidRPr="00B8176F">
        <w:rPr>
          <w:rFonts w:ascii="Franklin Gothic Demi" w:eastAsia="Franklin Gothic Demi" w:hAnsi="Franklin Gothic Demi" w:cs="Franklin Gothic Demi"/>
          <w:spacing w:val="-1"/>
          <w:position w:val="-1"/>
          <w:sz w:val="26"/>
          <w:szCs w:val="26"/>
          <w:u w:val="single" w:color="000000"/>
        </w:rPr>
        <w:t>N</w:t>
      </w:r>
      <w:r w:rsidRPr="00B8176F">
        <w:rPr>
          <w:rFonts w:ascii="Franklin Gothic Demi" w:eastAsia="Franklin Gothic Demi" w:hAnsi="Franklin Gothic Demi" w:cs="Franklin Gothic Demi"/>
          <w:position w:val="-1"/>
          <w:sz w:val="26"/>
          <w:szCs w:val="26"/>
          <w:u w:val="single" w:color="000000"/>
        </w:rPr>
        <w:t>C</w:t>
      </w:r>
      <w:r w:rsidRPr="00B8176F">
        <w:rPr>
          <w:rFonts w:ascii="Franklin Gothic Demi" w:eastAsia="Franklin Gothic Demi" w:hAnsi="Franklin Gothic Demi" w:cs="Franklin Gothic Demi"/>
          <w:spacing w:val="-1"/>
          <w:position w:val="-1"/>
          <w:sz w:val="26"/>
          <w:szCs w:val="26"/>
          <w:u w:val="single" w:color="000000"/>
        </w:rPr>
        <w:t>L</w:t>
      </w:r>
      <w:r w:rsidRPr="00B8176F">
        <w:rPr>
          <w:rFonts w:ascii="Franklin Gothic Demi" w:eastAsia="Franklin Gothic Demi" w:hAnsi="Franklin Gothic Demi" w:cs="Franklin Gothic Demi"/>
          <w:position w:val="-1"/>
          <w:sz w:val="26"/>
          <w:szCs w:val="26"/>
          <w:u w:val="single" w:color="000000"/>
        </w:rPr>
        <w:t>UDE</w:t>
      </w:r>
      <w:r w:rsidRPr="00B8176F">
        <w:rPr>
          <w:rFonts w:ascii="Franklin Gothic Demi" w:eastAsia="Franklin Gothic Demi" w:hAnsi="Franklin Gothic Demi" w:cs="Franklin Gothic Demi"/>
          <w:spacing w:val="2"/>
          <w:position w:val="-1"/>
          <w:sz w:val="26"/>
          <w:szCs w:val="26"/>
          <w:u w:val="single" w:color="000000"/>
        </w:rPr>
        <w:t>D</w:t>
      </w:r>
      <w:r w:rsidRPr="00B8176F">
        <w:rPr>
          <w:rFonts w:ascii="Franklin Gothic Demi" w:eastAsia="Franklin Gothic Demi" w:hAnsi="Franklin Gothic Demi" w:cs="Franklin Gothic Demi"/>
          <w:position w:val="-1"/>
          <w:sz w:val="26"/>
          <w:szCs w:val="26"/>
        </w:rPr>
        <w:t>:</w:t>
      </w:r>
    </w:p>
    <w:p w14:paraId="00EAF6E8" w14:textId="6C9A7AF7" w:rsidR="00BD2B6B" w:rsidRPr="00747435" w:rsidRDefault="00BA379E" w:rsidP="0075633C">
      <w:pPr>
        <w:tabs>
          <w:tab w:val="left" w:pos="2160"/>
        </w:tabs>
        <w:spacing w:after="360"/>
        <w:ind w:left="2160" w:hanging="1800"/>
        <w:rPr>
          <w:rFonts w:ascii="Franklin Gothic Book" w:eastAsia="Franklin Gothic Book" w:hAnsi="Franklin Gothic Book" w:cs="Franklin Gothic Book"/>
          <w:sz w:val="25"/>
          <w:szCs w:val="25"/>
        </w:rPr>
      </w:pPr>
      <w:r w:rsidRPr="00B8176F">
        <w:rPr>
          <w:rFonts w:ascii="Franklin Gothic Demi Cond" w:eastAsia="Franklin Gothic Book" w:hAnsi="Franklin Gothic Demi Cond" w:cs="Franklin Gothic Book"/>
          <w:spacing w:val="1"/>
          <w:sz w:val="25"/>
          <w:szCs w:val="25"/>
          <w:u w:val="single" w:color="000000"/>
        </w:rPr>
        <w:t>A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>t</w:t>
      </w:r>
      <w:r w:rsidRPr="00B8176F">
        <w:rPr>
          <w:rFonts w:ascii="Franklin Gothic Demi Cond" w:eastAsia="Franklin Gothic Book" w:hAnsi="Franklin Gothic Demi Cond" w:cs="Franklin Gothic Book"/>
          <w:spacing w:val="1"/>
          <w:sz w:val="25"/>
          <w:szCs w:val="25"/>
          <w:u w:val="single" w:color="000000"/>
        </w:rPr>
        <w:t>t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>a</w:t>
      </w:r>
      <w:r w:rsidRPr="00B8176F">
        <w:rPr>
          <w:rFonts w:ascii="Franklin Gothic Demi Cond" w:eastAsia="Franklin Gothic Book" w:hAnsi="Franklin Gothic Demi Cond" w:cs="Franklin Gothic Book"/>
          <w:spacing w:val="1"/>
          <w:sz w:val="25"/>
          <w:szCs w:val="25"/>
          <w:u w:val="single" w:color="000000"/>
        </w:rPr>
        <w:t>c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>h</w:t>
      </w:r>
      <w:r w:rsidRPr="00B8176F">
        <w:rPr>
          <w:rFonts w:ascii="Franklin Gothic Demi Cond" w:eastAsia="Franklin Gothic Book" w:hAnsi="Franklin Gothic Demi Cond" w:cs="Franklin Gothic Book"/>
          <w:spacing w:val="-1"/>
          <w:sz w:val="25"/>
          <w:szCs w:val="25"/>
          <w:u w:val="single" w:color="000000"/>
        </w:rPr>
        <w:t>m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>e</w:t>
      </w:r>
      <w:r w:rsidRPr="00B8176F">
        <w:rPr>
          <w:rFonts w:ascii="Franklin Gothic Demi Cond" w:eastAsia="Franklin Gothic Book" w:hAnsi="Franklin Gothic Demi Cond" w:cs="Franklin Gothic Book"/>
          <w:spacing w:val="-1"/>
          <w:sz w:val="25"/>
          <w:szCs w:val="25"/>
          <w:u w:val="single" w:color="000000"/>
        </w:rPr>
        <w:t>n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 xml:space="preserve">t </w:t>
      </w:r>
      <w:r w:rsidRPr="00B8176F">
        <w:rPr>
          <w:rFonts w:ascii="Franklin Gothic Demi Cond" w:eastAsia="Franklin Gothic Book" w:hAnsi="Franklin Gothic Demi Cond" w:cs="Franklin Gothic Book"/>
          <w:spacing w:val="-1"/>
          <w:sz w:val="25"/>
          <w:szCs w:val="25"/>
          <w:u w:val="single" w:color="000000"/>
        </w:rPr>
        <w:t>#</w:t>
      </w:r>
      <w:r w:rsidRPr="00B8176F">
        <w:rPr>
          <w:rFonts w:ascii="Franklin Gothic Demi Cond" w:eastAsia="Franklin Gothic Book" w:hAnsi="Franklin Gothic Demi Cond" w:cs="Franklin Gothic Book"/>
          <w:spacing w:val="1"/>
          <w:sz w:val="25"/>
          <w:szCs w:val="25"/>
          <w:u w:val="single" w:color="000000"/>
        </w:rPr>
        <w:t>1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</w:rPr>
        <w:t>:</w:t>
      </w:r>
      <w:r w:rsidR="00BD2B6B" w:rsidRPr="00B8176F">
        <w:rPr>
          <w:rFonts w:ascii="Franklin Gothic Demi Cond" w:eastAsia="Franklin Gothic Book" w:hAnsi="Franklin Gothic Demi Cond" w:cs="Franklin Gothic Book"/>
          <w:sz w:val="25"/>
          <w:szCs w:val="25"/>
        </w:rPr>
        <w:tab/>
      </w:r>
      <w:bookmarkStart w:id="3" w:name="_Hlk72943312"/>
      <w:r w:rsidR="00BD2B6B" w:rsidRPr="00747435">
        <w:rPr>
          <w:rFonts w:asciiTheme="minorHAnsi" w:eastAsia="Franklin Gothic Book" w:hAnsiTheme="minorHAnsi" w:cstheme="minorHAnsi"/>
          <w:sz w:val="25"/>
          <w:szCs w:val="25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="00BD2B6B" w:rsidRPr="00747435">
        <w:rPr>
          <w:rFonts w:asciiTheme="minorHAnsi" w:eastAsia="Franklin Gothic Book" w:hAnsiTheme="minorHAnsi" w:cstheme="minorHAnsi"/>
          <w:sz w:val="25"/>
          <w:szCs w:val="25"/>
        </w:rPr>
        <w:instrText xml:space="preserve"> FORMTEXT </w:instrText>
      </w:r>
      <w:r w:rsidR="00BD2B6B" w:rsidRPr="00747435">
        <w:rPr>
          <w:rFonts w:asciiTheme="minorHAnsi" w:eastAsia="Franklin Gothic Book" w:hAnsiTheme="minorHAnsi" w:cstheme="minorHAnsi"/>
          <w:sz w:val="25"/>
          <w:szCs w:val="25"/>
        </w:rPr>
      </w:r>
      <w:r w:rsidR="00BD2B6B" w:rsidRPr="00747435">
        <w:rPr>
          <w:rFonts w:asciiTheme="minorHAnsi" w:eastAsia="Franklin Gothic Book" w:hAnsiTheme="minorHAnsi" w:cstheme="minorHAnsi"/>
          <w:sz w:val="25"/>
          <w:szCs w:val="25"/>
        </w:rPr>
        <w:fldChar w:fldCharType="separate"/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</w:rPr>
        <w:t>{{ attachment_1 }}</w:t>
      </w:r>
      <w:r w:rsidR="00BD2B6B" w:rsidRPr="00747435">
        <w:rPr>
          <w:rFonts w:asciiTheme="minorHAnsi" w:eastAsia="Franklin Gothic Book" w:hAnsiTheme="minorHAnsi" w:cstheme="minorHAnsi"/>
          <w:sz w:val="25"/>
          <w:szCs w:val="25"/>
        </w:rPr>
        <w:fldChar w:fldCharType="end"/>
      </w:r>
      <w:bookmarkEnd w:id="3"/>
    </w:p>
    <w:p w14:paraId="418FE0A0" w14:textId="1DE166C0" w:rsidR="00BD2B6B" w:rsidRPr="00747435" w:rsidRDefault="00BA379E" w:rsidP="0075633C">
      <w:pPr>
        <w:tabs>
          <w:tab w:val="left" w:pos="2160"/>
        </w:tabs>
        <w:spacing w:after="360"/>
        <w:ind w:left="2160" w:hanging="1800"/>
        <w:rPr>
          <w:rFonts w:ascii="Franklin Gothic Book" w:eastAsia="Franklin Gothic Book" w:hAnsi="Franklin Gothic Book" w:cs="Franklin Gothic Book"/>
          <w:sz w:val="25"/>
          <w:szCs w:val="25"/>
        </w:rPr>
      </w:pPr>
      <w:r w:rsidRPr="00B8176F">
        <w:rPr>
          <w:rFonts w:ascii="Franklin Gothic Demi Cond" w:eastAsia="Franklin Gothic Book" w:hAnsi="Franklin Gothic Demi Cond" w:cs="Franklin Gothic Book"/>
          <w:spacing w:val="1"/>
          <w:sz w:val="25"/>
          <w:szCs w:val="25"/>
          <w:u w:val="single" w:color="000000"/>
        </w:rPr>
        <w:t>A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>t</w:t>
      </w:r>
      <w:r w:rsidRPr="00B8176F">
        <w:rPr>
          <w:rFonts w:ascii="Franklin Gothic Demi Cond" w:eastAsia="Franklin Gothic Book" w:hAnsi="Franklin Gothic Demi Cond" w:cs="Franklin Gothic Book"/>
          <w:spacing w:val="1"/>
          <w:sz w:val="25"/>
          <w:szCs w:val="25"/>
          <w:u w:val="single" w:color="000000"/>
        </w:rPr>
        <w:t>t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>a</w:t>
      </w:r>
      <w:r w:rsidRPr="00B8176F">
        <w:rPr>
          <w:rFonts w:ascii="Franklin Gothic Demi Cond" w:eastAsia="Franklin Gothic Book" w:hAnsi="Franklin Gothic Demi Cond" w:cs="Franklin Gothic Book"/>
          <w:spacing w:val="1"/>
          <w:sz w:val="25"/>
          <w:szCs w:val="25"/>
          <w:u w:val="single" w:color="000000"/>
        </w:rPr>
        <w:t>c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>h</w:t>
      </w:r>
      <w:r w:rsidRPr="00B8176F">
        <w:rPr>
          <w:rFonts w:ascii="Franklin Gothic Demi Cond" w:eastAsia="Franklin Gothic Book" w:hAnsi="Franklin Gothic Demi Cond" w:cs="Franklin Gothic Book"/>
          <w:spacing w:val="-1"/>
          <w:sz w:val="25"/>
          <w:szCs w:val="25"/>
          <w:u w:val="single" w:color="000000"/>
        </w:rPr>
        <w:t>m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>e</w:t>
      </w:r>
      <w:r w:rsidRPr="00B8176F">
        <w:rPr>
          <w:rFonts w:ascii="Franklin Gothic Demi Cond" w:eastAsia="Franklin Gothic Book" w:hAnsi="Franklin Gothic Demi Cond" w:cs="Franklin Gothic Book"/>
          <w:spacing w:val="-1"/>
          <w:sz w:val="25"/>
          <w:szCs w:val="25"/>
          <w:u w:val="single" w:color="000000"/>
        </w:rPr>
        <w:t>n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 xml:space="preserve">t </w:t>
      </w:r>
      <w:r w:rsidRPr="00B8176F">
        <w:rPr>
          <w:rFonts w:ascii="Franklin Gothic Demi Cond" w:eastAsia="Franklin Gothic Book" w:hAnsi="Franklin Gothic Demi Cond" w:cs="Franklin Gothic Book"/>
          <w:spacing w:val="-1"/>
          <w:sz w:val="25"/>
          <w:szCs w:val="25"/>
          <w:u w:val="single" w:color="000000"/>
        </w:rPr>
        <w:t>#</w:t>
      </w:r>
      <w:r w:rsidRPr="00B8176F">
        <w:rPr>
          <w:rFonts w:ascii="Franklin Gothic Demi Cond" w:eastAsia="Franklin Gothic Book" w:hAnsi="Franklin Gothic Demi Cond" w:cs="Franklin Gothic Book"/>
          <w:spacing w:val="1"/>
          <w:sz w:val="25"/>
          <w:szCs w:val="25"/>
          <w:u w:val="single" w:color="000000"/>
        </w:rPr>
        <w:t>2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</w:rPr>
        <w:t>:</w:t>
      </w:r>
      <w:r w:rsidR="00BD2B6B" w:rsidRPr="00B8176F">
        <w:rPr>
          <w:rFonts w:ascii="Franklin Gothic Demi Cond" w:eastAsia="Franklin Gothic Book" w:hAnsi="Franklin Gothic Demi Cond" w:cs="Franklin Gothic Book"/>
          <w:sz w:val="25"/>
          <w:szCs w:val="25"/>
        </w:rPr>
        <w:tab/>
      </w:r>
      <w:r w:rsidR="00777F11" w:rsidRPr="00747435">
        <w:rPr>
          <w:rFonts w:asciiTheme="minorHAnsi" w:eastAsia="Franklin Gothic Book" w:hAnsiTheme="minorHAnsi" w:cstheme="minorHAnsi"/>
          <w:sz w:val="25"/>
          <w:szCs w:val="25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="00777F11" w:rsidRPr="00747435">
        <w:rPr>
          <w:rFonts w:asciiTheme="minorHAnsi" w:eastAsia="Franklin Gothic Book" w:hAnsiTheme="minorHAnsi" w:cstheme="minorHAnsi"/>
          <w:sz w:val="25"/>
          <w:szCs w:val="25"/>
        </w:rPr>
        <w:instrText xml:space="preserve"> FORMTEXT </w:instrText>
      </w:r>
      <w:r w:rsidR="00777F11" w:rsidRPr="00747435">
        <w:rPr>
          <w:rFonts w:asciiTheme="minorHAnsi" w:eastAsia="Franklin Gothic Book" w:hAnsiTheme="minorHAnsi" w:cstheme="minorHAnsi"/>
          <w:sz w:val="25"/>
          <w:szCs w:val="25"/>
        </w:rPr>
      </w:r>
      <w:r w:rsidR="00777F11" w:rsidRPr="00747435">
        <w:rPr>
          <w:rFonts w:asciiTheme="minorHAnsi" w:eastAsia="Franklin Gothic Book" w:hAnsiTheme="minorHAnsi" w:cstheme="minorHAnsi"/>
          <w:sz w:val="25"/>
          <w:szCs w:val="25"/>
        </w:rPr>
        <w:fldChar w:fldCharType="separate"/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</w:rPr>
        <w:t>{{ attachment_2 }}</w:t>
      </w:r>
      <w:r w:rsidR="00777F11" w:rsidRPr="00747435">
        <w:rPr>
          <w:rFonts w:asciiTheme="minorHAnsi" w:eastAsia="Franklin Gothic Book" w:hAnsiTheme="minorHAnsi" w:cstheme="minorHAnsi"/>
          <w:sz w:val="25"/>
          <w:szCs w:val="25"/>
        </w:rPr>
        <w:fldChar w:fldCharType="end"/>
      </w:r>
    </w:p>
    <w:p w14:paraId="3E83BBB3" w14:textId="2821909C" w:rsidR="00BD2B6B" w:rsidRPr="00747435" w:rsidRDefault="00BA379E" w:rsidP="0075633C">
      <w:pPr>
        <w:tabs>
          <w:tab w:val="left" w:pos="2160"/>
        </w:tabs>
        <w:spacing w:after="360"/>
        <w:ind w:left="2160" w:hanging="1800"/>
        <w:rPr>
          <w:rFonts w:ascii="Franklin Gothic Book" w:eastAsia="Franklin Gothic Book" w:hAnsi="Franklin Gothic Book" w:cs="Franklin Gothic Book"/>
          <w:sz w:val="25"/>
          <w:szCs w:val="25"/>
        </w:rPr>
      </w:pPr>
      <w:r w:rsidRPr="00B8176F">
        <w:rPr>
          <w:rFonts w:ascii="Franklin Gothic Demi Cond" w:eastAsia="Franklin Gothic Book" w:hAnsi="Franklin Gothic Demi Cond" w:cs="Franklin Gothic Book"/>
          <w:spacing w:val="1"/>
          <w:sz w:val="25"/>
          <w:szCs w:val="25"/>
          <w:u w:val="single" w:color="000000"/>
        </w:rPr>
        <w:t>A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>t</w:t>
      </w:r>
      <w:r w:rsidRPr="00B8176F">
        <w:rPr>
          <w:rFonts w:ascii="Franklin Gothic Demi Cond" w:eastAsia="Franklin Gothic Book" w:hAnsi="Franklin Gothic Demi Cond" w:cs="Franklin Gothic Book"/>
          <w:spacing w:val="1"/>
          <w:sz w:val="25"/>
          <w:szCs w:val="25"/>
          <w:u w:val="single" w:color="000000"/>
        </w:rPr>
        <w:t>t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>a</w:t>
      </w:r>
      <w:r w:rsidRPr="00B8176F">
        <w:rPr>
          <w:rFonts w:ascii="Franklin Gothic Demi Cond" w:eastAsia="Franklin Gothic Book" w:hAnsi="Franklin Gothic Demi Cond" w:cs="Franklin Gothic Book"/>
          <w:spacing w:val="1"/>
          <w:sz w:val="25"/>
          <w:szCs w:val="25"/>
          <w:u w:val="single" w:color="000000"/>
        </w:rPr>
        <w:t>c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>h</w:t>
      </w:r>
      <w:r w:rsidRPr="00B8176F">
        <w:rPr>
          <w:rFonts w:ascii="Franklin Gothic Demi Cond" w:eastAsia="Franklin Gothic Book" w:hAnsi="Franklin Gothic Demi Cond" w:cs="Franklin Gothic Book"/>
          <w:spacing w:val="-1"/>
          <w:sz w:val="25"/>
          <w:szCs w:val="25"/>
          <w:u w:val="single" w:color="000000"/>
        </w:rPr>
        <w:t>m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>e</w:t>
      </w:r>
      <w:r w:rsidRPr="00B8176F">
        <w:rPr>
          <w:rFonts w:ascii="Franklin Gothic Demi Cond" w:eastAsia="Franklin Gothic Book" w:hAnsi="Franklin Gothic Demi Cond" w:cs="Franklin Gothic Book"/>
          <w:spacing w:val="-1"/>
          <w:sz w:val="25"/>
          <w:szCs w:val="25"/>
          <w:u w:val="single" w:color="000000"/>
        </w:rPr>
        <w:t>n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 xml:space="preserve">t </w:t>
      </w:r>
      <w:r w:rsidRPr="00B8176F">
        <w:rPr>
          <w:rFonts w:ascii="Franklin Gothic Demi Cond" w:eastAsia="Franklin Gothic Book" w:hAnsi="Franklin Gothic Demi Cond" w:cs="Franklin Gothic Book"/>
          <w:spacing w:val="-1"/>
          <w:sz w:val="25"/>
          <w:szCs w:val="25"/>
          <w:u w:val="single" w:color="000000"/>
        </w:rPr>
        <w:t>#</w:t>
      </w:r>
      <w:r w:rsidRPr="00B8176F">
        <w:rPr>
          <w:rFonts w:ascii="Franklin Gothic Demi Cond" w:eastAsia="Franklin Gothic Book" w:hAnsi="Franklin Gothic Demi Cond" w:cs="Franklin Gothic Book"/>
          <w:spacing w:val="1"/>
          <w:sz w:val="25"/>
          <w:szCs w:val="25"/>
          <w:u w:val="single" w:color="000000"/>
        </w:rPr>
        <w:t>3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</w:rPr>
        <w:t>:</w:t>
      </w:r>
      <w:r w:rsidR="00BD2B6B" w:rsidRPr="00B8176F">
        <w:rPr>
          <w:rFonts w:ascii="Franklin Gothic Demi Cond" w:eastAsia="Franklin Gothic Book" w:hAnsi="Franklin Gothic Demi Cond" w:cs="Franklin Gothic Book"/>
          <w:sz w:val="25"/>
          <w:szCs w:val="25"/>
        </w:rPr>
        <w:tab/>
      </w:r>
      <w:r w:rsidR="00777F11" w:rsidRPr="00747435">
        <w:rPr>
          <w:rFonts w:asciiTheme="minorHAnsi" w:eastAsia="Franklin Gothic Book" w:hAnsiTheme="minorHAnsi" w:cstheme="minorHAnsi"/>
          <w:sz w:val="25"/>
          <w:szCs w:val="25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="00777F11" w:rsidRPr="00747435">
        <w:rPr>
          <w:rFonts w:asciiTheme="minorHAnsi" w:eastAsia="Franklin Gothic Book" w:hAnsiTheme="minorHAnsi" w:cstheme="minorHAnsi"/>
          <w:sz w:val="25"/>
          <w:szCs w:val="25"/>
        </w:rPr>
        <w:instrText xml:space="preserve"> FORMTEXT </w:instrText>
      </w:r>
      <w:r w:rsidR="00777F11" w:rsidRPr="00747435">
        <w:rPr>
          <w:rFonts w:asciiTheme="minorHAnsi" w:eastAsia="Franklin Gothic Book" w:hAnsiTheme="minorHAnsi" w:cstheme="minorHAnsi"/>
          <w:sz w:val="25"/>
          <w:szCs w:val="25"/>
        </w:rPr>
      </w:r>
      <w:r w:rsidR="00777F11" w:rsidRPr="00747435">
        <w:rPr>
          <w:rFonts w:asciiTheme="minorHAnsi" w:eastAsia="Franklin Gothic Book" w:hAnsiTheme="minorHAnsi" w:cstheme="minorHAnsi"/>
          <w:sz w:val="25"/>
          <w:szCs w:val="25"/>
        </w:rPr>
        <w:fldChar w:fldCharType="separate"/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</w:rPr>
        <w:t>{{ attachment_</w:t>
      </w:r>
      <w:r w:rsidR="008B1225">
        <w:rPr>
          <w:rFonts w:asciiTheme="minorHAnsi" w:eastAsia="Franklin Gothic Book" w:hAnsiTheme="minorHAnsi" w:cstheme="minorHAnsi"/>
          <w:noProof/>
          <w:sz w:val="25"/>
          <w:szCs w:val="25"/>
        </w:rPr>
        <w:t>3</w:t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</w:rPr>
        <w:t xml:space="preserve"> }}</w:t>
      </w:r>
      <w:r w:rsidR="00777F11" w:rsidRPr="00747435">
        <w:rPr>
          <w:rFonts w:asciiTheme="minorHAnsi" w:eastAsia="Franklin Gothic Book" w:hAnsiTheme="minorHAnsi" w:cstheme="minorHAnsi"/>
          <w:sz w:val="25"/>
          <w:szCs w:val="25"/>
        </w:rPr>
        <w:fldChar w:fldCharType="end"/>
      </w:r>
    </w:p>
    <w:p w14:paraId="3785665B" w14:textId="60E21657" w:rsidR="00BD2B6B" w:rsidRPr="00747435" w:rsidRDefault="00BA379E" w:rsidP="0075633C">
      <w:pPr>
        <w:tabs>
          <w:tab w:val="left" w:pos="2160"/>
        </w:tabs>
        <w:spacing w:after="360"/>
        <w:ind w:left="2160" w:hanging="1800"/>
        <w:rPr>
          <w:rFonts w:ascii="Franklin Gothic Book" w:eastAsia="Franklin Gothic Book" w:hAnsi="Franklin Gothic Book" w:cs="Franklin Gothic Book"/>
          <w:sz w:val="25"/>
          <w:szCs w:val="25"/>
        </w:rPr>
      </w:pPr>
      <w:r w:rsidRPr="00B8176F">
        <w:rPr>
          <w:rFonts w:ascii="Franklin Gothic Demi Cond" w:eastAsia="Franklin Gothic Book" w:hAnsi="Franklin Gothic Demi Cond" w:cs="Franklin Gothic Book"/>
          <w:spacing w:val="1"/>
          <w:sz w:val="25"/>
          <w:szCs w:val="25"/>
          <w:u w:val="single" w:color="000000"/>
        </w:rPr>
        <w:lastRenderedPageBreak/>
        <w:t>A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>t</w:t>
      </w:r>
      <w:r w:rsidRPr="00B8176F">
        <w:rPr>
          <w:rFonts w:ascii="Franklin Gothic Demi Cond" w:eastAsia="Franklin Gothic Book" w:hAnsi="Franklin Gothic Demi Cond" w:cs="Franklin Gothic Book"/>
          <w:spacing w:val="1"/>
          <w:sz w:val="25"/>
          <w:szCs w:val="25"/>
          <w:u w:val="single" w:color="000000"/>
        </w:rPr>
        <w:t>t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>a</w:t>
      </w:r>
      <w:r w:rsidRPr="00B8176F">
        <w:rPr>
          <w:rFonts w:ascii="Franklin Gothic Demi Cond" w:eastAsia="Franklin Gothic Book" w:hAnsi="Franklin Gothic Demi Cond" w:cs="Franklin Gothic Book"/>
          <w:spacing w:val="1"/>
          <w:sz w:val="25"/>
          <w:szCs w:val="25"/>
          <w:u w:val="single" w:color="000000"/>
        </w:rPr>
        <w:t>c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>h</w:t>
      </w:r>
      <w:r w:rsidRPr="00B8176F">
        <w:rPr>
          <w:rFonts w:ascii="Franklin Gothic Demi Cond" w:eastAsia="Franklin Gothic Book" w:hAnsi="Franklin Gothic Demi Cond" w:cs="Franklin Gothic Book"/>
          <w:spacing w:val="-1"/>
          <w:sz w:val="25"/>
          <w:szCs w:val="25"/>
          <w:u w:val="single" w:color="000000"/>
        </w:rPr>
        <w:t>m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>e</w:t>
      </w:r>
      <w:r w:rsidRPr="00B8176F">
        <w:rPr>
          <w:rFonts w:ascii="Franklin Gothic Demi Cond" w:eastAsia="Franklin Gothic Book" w:hAnsi="Franklin Gothic Demi Cond" w:cs="Franklin Gothic Book"/>
          <w:spacing w:val="-1"/>
          <w:sz w:val="25"/>
          <w:szCs w:val="25"/>
          <w:u w:val="single" w:color="000000"/>
        </w:rPr>
        <w:t>n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 xml:space="preserve">t </w:t>
      </w:r>
      <w:r w:rsidRPr="00B8176F">
        <w:rPr>
          <w:rFonts w:ascii="Franklin Gothic Demi Cond" w:eastAsia="Franklin Gothic Book" w:hAnsi="Franklin Gothic Demi Cond" w:cs="Franklin Gothic Book"/>
          <w:spacing w:val="-1"/>
          <w:sz w:val="25"/>
          <w:szCs w:val="25"/>
          <w:u w:val="single" w:color="000000"/>
        </w:rPr>
        <w:t>#</w:t>
      </w:r>
      <w:r w:rsidRPr="00B8176F">
        <w:rPr>
          <w:rFonts w:ascii="Franklin Gothic Demi Cond" w:eastAsia="Franklin Gothic Book" w:hAnsi="Franklin Gothic Demi Cond" w:cs="Franklin Gothic Book"/>
          <w:spacing w:val="1"/>
          <w:sz w:val="25"/>
          <w:szCs w:val="25"/>
          <w:u w:val="single" w:color="000000"/>
        </w:rPr>
        <w:t>4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</w:rPr>
        <w:t>:</w:t>
      </w:r>
      <w:r w:rsidR="00BD2B6B" w:rsidRPr="00747435">
        <w:rPr>
          <w:rFonts w:ascii="Franklin Gothic Book" w:eastAsia="Franklin Gothic Book" w:hAnsi="Franklin Gothic Book" w:cs="Franklin Gothic Book"/>
          <w:sz w:val="25"/>
          <w:szCs w:val="25"/>
        </w:rPr>
        <w:tab/>
      </w:r>
      <w:r w:rsidR="00777F11" w:rsidRPr="00747435">
        <w:rPr>
          <w:rFonts w:asciiTheme="minorHAnsi" w:eastAsia="Franklin Gothic Book" w:hAnsiTheme="minorHAnsi" w:cstheme="minorHAnsi"/>
          <w:sz w:val="25"/>
          <w:szCs w:val="25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="00777F11" w:rsidRPr="00747435">
        <w:rPr>
          <w:rFonts w:asciiTheme="minorHAnsi" w:eastAsia="Franklin Gothic Book" w:hAnsiTheme="minorHAnsi" w:cstheme="minorHAnsi"/>
          <w:sz w:val="25"/>
          <w:szCs w:val="25"/>
        </w:rPr>
        <w:instrText xml:space="preserve"> FORMTEXT </w:instrText>
      </w:r>
      <w:r w:rsidR="00777F11" w:rsidRPr="00747435">
        <w:rPr>
          <w:rFonts w:asciiTheme="minorHAnsi" w:eastAsia="Franklin Gothic Book" w:hAnsiTheme="minorHAnsi" w:cstheme="minorHAnsi"/>
          <w:sz w:val="25"/>
          <w:szCs w:val="25"/>
        </w:rPr>
      </w:r>
      <w:r w:rsidR="00777F11" w:rsidRPr="00747435">
        <w:rPr>
          <w:rFonts w:asciiTheme="minorHAnsi" w:eastAsia="Franklin Gothic Book" w:hAnsiTheme="minorHAnsi" w:cstheme="minorHAnsi"/>
          <w:sz w:val="25"/>
          <w:szCs w:val="25"/>
        </w:rPr>
        <w:fldChar w:fldCharType="separate"/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</w:rPr>
        <w:t>{{ attachment_</w:t>
      </w:r>
      <w:r w:rsidR="008B1225">
        <w:rPr>
          <w:rFonts w:asciiTheme="minorHAnsi" w:eastAsia="Franklin Gothic Book" w:hAnsiTheme="minorHAnsi" w:cstheme="minorHAnsi"/>
          <w:noProof/>
          <w:sz w:val="25"/>
          <w:szCs w:val="25"/>
        </w:rPr>
        <w:t>4</w:t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</w:rPr>
        <w:t xml:space="preserve"> }}</w:t>
      </w:r>
      <w:r w:rsidR="00777F11" w:rsidRPr="00747435">
        <w:rPr>
          <w:rFonts w:asciiTheme="minorHAnsi" w:eastAsia="Franklin Gothic Book" w:hAnsiTheme="minorHAnsi" w:cstheme="minorHAnsi"/>
          <w:sz w:val="25"/>
          <w:szCs w:val="25"/>
        </w:rPr>
        <w:fldChar w:fldCharType="end"/>
      </w:r>
    </w:p>
    <w:p w14:paraId="0F613551" w14:textId="42B6A3AC" w:rsidR="00BD2B6B" w:rsidRPr="00747435" w:rsidRDefault="00BA379E" w:rsidP="0075633C">
      <w:pPr>
        <w:tabs>
          <w:tab w:val="left" w:pos="2160"/>
        </w:tabs>
        <w:spacing w:after="360"/>
        <w:ind w:left="2160" w:hanging="1800"/>
        <w:rPr>
          <w:rFonts w:ascii="Franklin Gothic Book" w:eastAsia="Franklin Gothic Book" w:hAnsi="Franklin Gothic Book" w:cs="Franklin Gothic Book"/>
          <w:sz w:val="25"/>
          <w:szCs w:val="25"/>
        </w:rPr>
      </w:pPr>
      <w:r w:rsidRPr="00B8176F">
        <w:rPr>
          <w:rFonts w:ascii="Franklin Gothic Demi Cond" w:eastAsia="Franklin Gothic Book" w:hAnsi="Franklin Gothic Demi Cond" w:cs="Franklin Gothic Book"/>
          <w:spacing w:val="1"/>
          <w:sz w:val="25"/>
          <w:szCs w:val="25"/>
          <w:u w:val="single" w:color="000000"/>
        </w:rPr>
        <w:t>A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>t</w:t>
      </w:r>
      <w:r w:rsidRPr="00B8176F">
        <w:rPr>
          <w:rFonts w:ascii="Franklin Gothic Demi Cond" w:eastAsia="Franklin Gothic Book" w:hAnsi="Franklin Gothic Demi Cond" w:cs="Franklin Gothic Book"/>
          <w:spacing w:val="1"/>
          <w:sz w:val="25"/>
          <w:szCs w:val="25"/>
          <w:u w:val="single" w:color="000000"/>
        </w:rPr>
        <w:t>t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>a</w:t>
      </w:r>
      <w:r w:rsidRPr="00B8176F">
        <w:rPr>
          <w:rFonts w:ascii="Franklin Gothic Demi Cond" w:eastAsia="Franklin Gothic Book" w:hAnsi="Franklin Gothic Demi Cond" w:cs="Franklin Gothic Book"/>
          <w:spacing w:val="1"/>
          <w:sz w:val="25"/>
          <w:szCs w:val="25"/>
          <w:u w:val="single" w:color="000000"/>
        </w:rPr>
        <w:t>c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>h</w:t>
      </w:r>
      <w:r w:rsidRPr="00B8176F">
        <w:rPr>
          <w:rFonts w:ascii="Franklin Gothic Demi Cond" w:eastAsia="Franklin Gothic Book" w:hAnsi="Franklin Gothic Demi Cond" w:cs="Franklin Gothic Book"/>
          <w:spacing w:val="-1"/>
          <w:sz w:val="25"/>
          <w:szCs w:val="25"/>
          <w:u w:val="single" w:color="000000"/>
        </w:rPr>
        <w:t>m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>e</w:t>
      </w:r>
      <w:r w:rsidRPr="00B8176F">
        <w:rPr>
          <w:rFonts w:ascii="Franklin Gothic Demi Cond" w:eastAsia="Franklin Gothic Book" w:hAnsi="Franklin Gothic Demi Cond" w:cs="Franklin Gothic Book"/>
          <w:spacing w:val="-1"/>
          <w:sz w:val="25"/>
          <w:szCs w:val="25"/>
          <w:u w:val="single" w:color="000000"/>
        </w:rPr>
        <w:t>n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 xml:space="preserve">t </w:t>
      </w:r>
      <w:r w:rsidRPr="00B8176F">
        <w:rPr>
          <w:rFonts w:ascii="Franklin Gothic Demi Cond" w:eastAsia="Franklin Gothic Book" w:hAnsi="Franklin Gothic Demi Cond" w:cs="Franklin Gothic Book"/>
          <w:spacing w:val="-1"/>
          <w:sz w:val="25"/>
          <w:szCs w:val="25"/>
          <w:u w:val="single" w:color="000000"/>
        </w:rPr>
        <w:t>#</w:t>
      </w:r>
      <w:r w:rsidRPr="00B8176F">
        <w:rPr>
          <w:rFonts w:ascii="Franklin Gothic Demi Cond" w:eastAsia="Franklin Gothic Book" w:hAnsi="Franklin Gothic Demi Cond" w:cs="Franklin Gothic Book"/>
          <w:spacing w:val="1"/>
          <w:sz w:val="25"/>
          <w:szCs w:val="25"/>
          <w:u w:val="single" w:color="000000"/>
        </w:rPr>
        <w:t>5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</w:rPr>
        <w:t>:</w:t>
      </w:r>
      <w:r w:rsidR="00BD2B6B" w:rsidRPr="00747435">
        <w:rPr>
          <w:rFonts w:ascii="Franklin Gothic Book" w:eastAsia="Franklin Gothic Book" w:hAnsi="Franklin Gothic Book" w:cs="Franklin Gothic Book"/>
          <w:sz w:val="25"/>
          <w:szCs w:val="25"/>
        </w:rPr>
        <w:tab/>
      </w:r>
      <w:r w:rsidR="00777F11" w:rsidRPr="00747435">
        <w:rPr>
          <w:rFonts w:asciiTheme="minorHAnsi" w:eastAsia="Franklin Gothic Book" w:hAnsiTheme="minorHAnsi" w:cstheme="minorHAnsi"/>
          <w:sz w:val="25"/>
          <w:szCs w:val="25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="00777F11" w:rsidRPr="00747435">
        <w:rPr>
          <w:rFonts w:asciiTheme="minorHAnsi" w:eastAsia="Franklin Gothic Book" w:hAnsiTheme="minorHAnsi" w:cstheme="minorHAnsi"/>
          <w:sz w:val="25"/>
          <w:szCs w:val="25"/>
        </w:rPr>
        <w:instrText xml:space="preserve"> FORMTEXT </w:instrText>
      </w:r>
      <w:r w:rsidR="00777F11" w:rsidRPr="00747435">
        <w:rPr>
          <w:rFonts w:asciiTheme="minorHAnsi" w:eastAsia="Franklin Gothic Book" w:hAnsiTheme="minorHAnsi" w:cstheme="minorHAnsi"/>
          <w:sz w:val="25"/>
          <w:szCs w:val="25"/>
        </w:rPr>
      </w:r>
      <w:r w:rsidR="00777F11" w:rsidRPr="00747435">
        <w:rPr>
          <w:rFonts w:asciiTheme="minorHAnsi" w:eastAsia="Franklin Gothic Book" w:hAnsiTheme="minorHAnsi" w:cstheme="minorHAnsi"/>
          <w:sz w:val="25"/>
          <w:szCs w:val="25"/>
        </w:rPr>
        <w:fldChar w:fldCharType="separate"/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</w:rPr>
        <w:t>{{ attachment_</w:t>
      </w:r>
      <w:r w:rsidR="008B1225">
        <w:rPr>
          <w:rFonts w:asciiTheme="minorHAnsi" w:eastAsia="Franklin Gothic Book" w:hAnsiTheme="minorHAnsi" w:cstheme="minorHAnsi"/>
          <w:noProof/>
          <w:sz w:val="25"/>
          <w:szCs w:val="25"/>
        </w:rPr>
        <w:t>5</w:t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</w:rPr>
        <w:t xml:space="preserve"> }}</w:t>
      </w:r>
      <w:r w:rsidR="00777F11" w:rsidRPr="00747435">
        <w:rPr>
          <w:rFonts w:asciiTheme="minorHAnsi" w:eastAsia="Franklin Gothic Book" w:hAnsiTheme="minorHAnsi" w:cstheme="minorHAnsi"/>
          <w:sz w:val="25"/>
          <w:szCs w:val="25"/>
        </w:rPr>
        <w:fldChar w:fldCharType="end"/>
      </w:r>
    </w:p>
    <w:p w14:paraId="07893248" w14:textId="6FA07DE4" w:rsidR="00BD2B6B" w:rsidRPr="00747435" w:rsidRDefault="00BA379E" w:rsidP="0075633C">
      <w:pPr>
        <w:tabs>
          <w:tab w:val="left" w:pos="2160"/>
        </w:tabs>
        <w:spacing w:after="360"/>
        <w:ind w:left="2160" w:hanging="1800"/>
        <w:rPr>
          <w:rFonts w:ascii="Franklin Gothic Book" w:eastAsia="Franklin Gothic Book" w:hAnsi="Franklin Gothic Book" w:cs="Franklin Gothic Book"/>
          <w:sz w:val="25"/>
          <w:szCs w:val="25"/>
        </w:rPr>
      </w:pPr>
      <w:r w:rsidRPr="00B8176F">
        <w:rPr>
          <w:rFonts w:ascii="Franklin Gothic Demi Cond" w:eastAsia="Franklin Gothic Book" w:hAnsi="Franklin Gothic Demi Cond" w:cs="Franklin Gothic Book"/>
          <w:spacing w:val="1"/>
          <w:sz w:val="25"/>
          <w:szCs w:val="25"/>
          <w:u w:val="single" w:color="000000"/>
        </w:rPr>
        <w:t>A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>t</w:t>
      </w:r>
      <w:r w:rsidRPr="00B8176F">
        <w:rPr>
          <w:rFonts w:ascii="Franklin Gothic Demi Cond" w:eastAsia="Franklin Gothic Book" w:hAnsi="Franklin Gothic Demi Cond" w:cs="Franklin Gothic Book"/>
          <w:spacing w:val="1"/>
          <w:sz w:val="25"/>
          <w:szCs w:val="25"/>
          <w:u w:val="single" w:color="000000"/>
        </w:rPr>
        <w:t>t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>a</w:t>
      </w:r>
      <w:r w:rsidRPr="00B8176F">
        <w:rPr>
          <w:rFonts w:ascii="Franklin Gothic Demi Cond" w:eastAsia="Franklin Gothic Book" w:hAnsi="Franklin Gothic Demi Cond" w:cs="Franklin Gothic Book"/>
          <w:spacing w:val="1"/>
          <w:sz w:val="25"/>
          <w:szCs w:val="25"/>
          <w:u w:val="single" w:color="000000"/>
        </w:rPr>
        <w:t>c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>h</w:t>
      </w:r>
      <w:r w:rsidRPr="00B8176F">
        <w:rPr>
          <w:rFonts w:ascii="Franklin Gothic Demi Cond" w:eastAsia="Franklin Gothic Book" w:hAnsi="Franklin Gothic Demi Cond" w:cs="Franklin Gothic Book"/>
          <w:spacing w:val="-1"/>
          <w:sz w:val="25"/>
          <w:szCs w:val="25"/>
          <w:u w:val="single" w:color="000000"/>
        </w:rPr>
        <w:t>m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>e</w:t>
      </w:r>
      <w:r w:rsidRPr="00B8176F">
        <w:rPr>
          <w:rFonts w:ascii="Franklin Gothic Demi Cond" w:eastAsia="Franklin Gothic Book" w:hAnsi="Franklin Gothic Demi Cond" w:cs="Franklin Gothic Book"/>
          <w:spacing w:val="-1"/>
          <w:sz w:val="25"/>
          <w:szCs w:val="25"/>
          <w:u w:val="single" w:color="000000"/>
        </w:rPr>
        <w:t>n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 xml:space="preserve">t </w:t>
      </w:r>
      <w:r w:rsidRPr="00B8176F">
        <w:rPr>
          <w:rFonts w:ascii="Franklin Gothic Demi Cond" w:eastAsia="Franklin Gothic Book" w:hAnsi="Franklin Gothic Demi Cond" w:cs="Franklin Gothic Book"/>
          <w:spacing w:val="-1"/>
          <w:sz w:val="25"/>
          <w:szCs w:val="25"/>
          <w:u w:val="single" w:color="000000"/>
        </w:rPr>
        <w:t>#</w:t>
      </w:r>
      <w:r w:rsidRPr="00B8176F">
        <w:rPr>
          <w:rFonts w:ascii="Franklin Gothic Demi Cond" w:eastAsia="Franklin Gothic Book" w:hAnsi="Franklin Gothic Demi Cond" w:cs="Franklin Gothic Book"/>
          <w:spacing w:val="1"/>
          <w:sz w:val="25"/>
          <w:szCs w:val="25"/>
          <w:u w:val="single" w:color="000000"/>
        </w:rPr>
        <w:t>6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</w:rPr>
        <w:t>:</w:t>
      </w:r>
      <w:r w:rsidR="00BD2B6B" w:rsidRPr="00747435">
        <w:rPr>
          <w:rFonts w:ascii="Franklin Gothic Book" w:eastAsia="Franklin Gothic Book" w:hAnsi="Franklin Gothic Book" w:cs="Franklin Gothic Book"/>
          <w:sz w:val="25"/>
          <w:szCs w:val="25"/>
        </w:rPr>
        <w:tab/>
      </w:r>
      <w:r w:rsidR="00777F11" w:rsidRPr="00747435">
        <w:rPr>
          <w:rFonts w:asciiTheme="minorHAnsi" w:eastAsia="Franklin Gothic Book" w:hAnsiTheme="minorHAnsi" w:cstheme="minorHAnsi"/>
          <w:sz w:val="25"/>
          <w:szCs w:val="25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="00777F11" w:rsidRPr="00747435">
        <w:rPr>
          <w:rFonts w:asciiTheme="minorHAnsi" w:eastAsia="Franklin Gothic Book" w:hAnsiTheme="minorHAnsi" w:cstheme="minorHAnsi"/>
          <w:sz w:val="25"/>
          <w:szCs w:val="25"/>
        </w:rPr>
        <w:instrText xml:space="preserve"> FORMTEXT </w:instrText>
      </w:r>
      <w:r w:rsidR="00777F11" w:rsidRPr="00747435">
        <w:rPr>
          <w:rFonts w:asciiTheme="minorHAnsi" w:eastAsia="Franklin Gothic Book" w:hAnsiTheme="minorHAnsi" w:cstheme="minorHAnsi"/>
          <w:sz w:val="25"/>
          <w:szCs w:val="25"/>
        </w:rPr>
      </w:r>
      <w:r w:rsidR="00777F11" w:rsidRPr="00747435">
        <w:rPr>
          <w:rFonts w:asciiTheme="minorHAnsi" w:eastAsia="Franklin Gothic Book" w:hAnsiTheme="minorHAnsi" w:cstheme="minorHAnsi"/>
          <w:sz w:val="25"/>
          <w:szCs w:val="25"/>
        </w:rPr>
        <w:fldChar w:fldCharType="separate"/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</w:rPr>
        <w:t>{{ attachment_</w:t>
      </w:r>
      <w:r w:rsidR="008B1225">
        <w:rPr>
          <w:rFonts w:asciiTheme="minorHAnsi" w:eastAsia="Franklin Gothic Book" w:hAnsiTheme="minorHAnsi" w:cstheme="minorHAnsi"/>
          <w:noProof/>
          <w:sz w:val="25"/>
          <w:szCs w:val="25"/>
        </w:rPr>
        <w:t>6</w:t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</w:rPr>
        <w:t xml:space="preserve"> }}</w:t>
      </w:r>
      <w:r w:rsidR="00777F11" w:rsidRPr="00747435">
        <w:rPr>
          <w:rFonts w:asciiTheme="minorHAnsi" w:eastAsia="Franklin Gothic Book" w:hAnsiTheme="minorHAnsi" w:cstheme="minorHAnsi"/>
          <w:sz w:val="25"/>
          <w:szCs w:val="25"/>
        </w:rPr>
        <w:fldChar w:fldCharType="end"/>
      </w:r>
    </w:p>
    <w:p w14:paraId="70AD113B" w14:textId="7008BB5C" w:rsidR="00BD2B6B" w:rsidRPr="00747435" w:rsidRDefault="00BA379E" w:rsidP="0075633C">
      <w:pPr>
        <w:tabs>
          <w:tab w:val="left" w:pos="2160"/>
        </w:tabs>
        <w:spacing w:after="360"/>
        <w:ind w:left="2160" w:hanging="1800"/>
        <w:rPr>
          <w:rFonts w:ascii="Franklin Gothic Book" w:eastAsia="Franklin Gothic Book" w:hAnsi="Franklin Gothic Book" w:cs="Franklin Gothic Book"/>
          <w:sz w:val="25"/>
          <w:szCs w:val="25"/>
        </w:rPr>
      </w:pPr>
      <w:r w:rsidRPr="00B8176F">
        <w:rPr>
          <w:rFonts w:ascii="Franklin Gothic Demi Cond" w:eastAsia="Franklin Gothic Book" w:hAnsi="Franklin Gothic Demi Cond" w:cs="Franklin Gothic Book"/>
          <w:spacing w:val="1"/>
          <w:sz w:val="25"/>
          <w:szCs w:val="25"/>
          <w:u w:val="single" w:color="000000"/>
        </w:rPr>
        <w:t>A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>t</w:t>
      </w:r>
      <w:r w:rsidRPr="00B8176F">
        <w:rPr>
          <w:rFonts w:ascii="Franklin Gothic Demi Cond" w:eastAsia="Franklin Gothic Book" w:hAnsi="Franklin Gothic Demi Cond" w:cs="Franklin Gothic Book"/>
          <w:spacing w:val="1"/>
          <w:sz w:val="25"/>
          <w:szCs w:val="25"/>
          <w:u w:val="single" w:color="000000"/>
        </w:rPr>
        <w:t>t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>a</w:t>
      </w:r>
      <w:r w:rsidRPr="00B8176F">
        <w:rPr>
          <w:rFonts w:ascii="Franklin Gothic Demi Cond" w:eastAsia="Franklin Gothic Book" w:hAnsi="Franklin Gothic Demi Cond" w:cs="Franklin Gothic Book"/>
          <w:spacing w:val="1"/>
          <w:sz w:val="25"/>
          <w:szCs w:val="25"/>
          <w:u w:val="single" w:color="000000"/>
        </w:rPr>
        <w:t>c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>h</w:t>
      </w:r>
      <w:r w:rsidRPr="00B8176F">
        <w:rPr>
          <w:rFonts w:ascii="Franklin Gothic Demi Cond" w:eastAsia="Franklin Gothic Book" w:hAnsi="Franklin Gothic Demi Cond" w:cs="Franklin Gothic Book"/>
          <w:spacing w:val="-1"/>
          <w:sz w:val="25"/>
          <w:szCs w:val="25"/>
          <w:u w:val="single" w:color="000000"/>
        </w:rPr>
        <w:t>m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>e</w:t>
      </w:r>
      <w:r w:rsidRPr="00B8176F">
        <w:rPr>
          <w:rFonts w:ascii="Franklin Gothic Demi Cond" w:eastAsia="Franklin Gothic Book" w:hAnsi="Franklin Gothic Demi Cond" w:cs="Franklin Gothic Book"/>
          <w:spacing w:val="-1"/>
          <w:sz w:val="25"/>
          <w:szCs w:val="25"/>
          <w:u w:val="single" w:color="000000"/>
        </w:rPr>
        <w:t>n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 xml:space="preserve">t </w:t>
      </w:r>
      <w:r w:rsidRPr="00B8176F">
        <w:rPr>
          <w:rFonts w:ascii="Franklin Gothic Demi Cond" w:eastAsia="Franklin Gothic Book" w:hAnsi="Franklin Gothic Demi Cond" w:cs="Franklin Gothic Book"/>
          <w:spacing w:val="-1"/>
          <w:sz w:val="25"/>
          <w:szCs w:val="25"/>
          <w:u w:val="single" w:color="000000"/>
        </w:rPr>
        <w:t>#</w:t>
      </w:r>
      <w:r w:rsidRPr="00B8176F">
        <w:rPr>
          <w:rFonts w:ascii="Franklin Gothic Demi Cond" w:eastAsia="Franklin Gothic Book" w:hAnsi="Franklin Gothic Demi Cond" w:cs="Franklin Gothic Book"/>
          <w:spacing w:val="1"/>
          <w:sz w:val="25"/>
          <w:szCs w:val="25"/>
          <w:u w:val="single" w:color="000000"/>
        </w:rPr>
        <w:t>7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</w:rPr>
        <w:t>:</w:t>
      </w:r>
      <w:r w:rsidR="00BD2B6B" w:rsidRPr="00747435">
        <w:rPr>
          <w:rFonts w:ascii="Franklin Gothic Book" w:eastAsia="Franklin Gothic Book" w:hAnsi="Franklin Gothic Book" w:cs="Franklin Gothic Book"/>
          <w:sz w:val="25"/>
          <w:szCs w:val="25"/>
        </w:rPr>
        <w:tab/>
      </w:r>
      <w:r w:rsidR="00777F11" w:rsidRPr="00747435">
        <w:rPr>
          <w:rFonts w:asciiTheme="minorHAnsi" w:eastAsia="Franklin Gothic Book" w:hAnsiTheme="minorHAnsi" w:cstheme="minorHAnsi"/>
          <w:sz w:val="25"/>
          <w:szCs w:val="25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="00777F11" w:rsidRPr="00747435">
        <w:rPr>
          <w:rFonts w:asciiTheme="minorHAnsi" w:eastAsia="Franklin Gothic Book" w:hAnsiTheme="minorHAnsi" w:cstheme="minorHAnsi"/>
          <w:sz w:val="25"/>
          <w:szCs w:val="25"/>
        </w:rPr>
        <w:instrText xml:space="preserve"> FORMTEXT </w:instrText>
      </w:r>
      <w:r w:rsidR="00777F11" w:rsidRPr="00747435">
        <w:rPr>
          <w:rFonts w:asciiTheme="minorHAnsi" w:eastAsia="Franklin Gothic Book" w:hAnsiTheme="minorHAnsi" w:cstheme="minorHAnsi"/>
          <w:sz w:val="25"/>
          <w:szCs w:val="25"/>
        </w:rPr>
      </w:r>
      <w:r w:rsidR="00777F11" w:rsidRPr="00747435">
        <w:rPr>
          <w:rFonts w:asciiTheme="minorHAnsi" w:eastAsia="Franklin Gothic Book" w:hAnsiTheme="minorHAnsi" w:cstheme="minorHAnsi"/>
          <w:sz w:val="25"/>
          <w:szCs w:val="25"/>
        </w:rPr>
        <w:fldChar w:fldCharType="separate"/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</w:rPr>
        <w:t>{{ attachment_</w:t>
      </w:r>
      <w:r w:rsidR="008B1225">
        <w:rPr>
          <w:rFonts w:asciiTheme="minorHAnsi" w:eastAsia="Franklin Gothic Book" w:hAnsiTheme="minorHAnsi" w:cstheme="minorHAnsi"/>
          <w:noProof/>
          <w:sz w:val="25"/>
          <w:szCs w:val="25"/>
        </w:rPr>
        <w:t>7</w:t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</w:rPr>
        <w:t xml:space="preserve"> }}</w:t>
      </w:r>
      <w:r w:rsidR="00777F11" w:rsidRPr="00747435">
        <w:rPr>
          <w:rFonts w:asciiTheme="minorHAnsi" w:eastAsia="Franklin Gothic Book" w:hAnsiTheme="minorHAnsi" w:cstheme="minorHAnsi"/>
          <w:sz w:val="25"/>
          <w:szCs w:val="25"/>
        </w:rPr>
        <w:fldChar w:fldCharType="end"/>
      </w:r>
    </w:p>
    <w:p w14:paraId="18D5DC59" w14:textId="60FA103A" w:rsidR="00BD2B6B" w:rsidRPr="00747435" w:rsidRDefault="00BA379E" w:rsidP="0075633C">
      <w:pPr>
        <w:tabs>
          <w:tab w:val="left" w:pos="2160"/>
        </w:tabs>
        <w:spacing w:after="360"/>
        <w:ind w:left="2160" w:hanging="1800"/>
        <w:rPr>
          <w:rFonts w:ascii="Franklin Gothic Book" w:eastAsia="Franklin Gothic Book" w:hAnsi="Franklin Gothic Book" w:cs="Franklin Gothic Book"/>
          <w:sz w:val="25"/>
          <w:szCs w:val="25"/>
        </w:rPr>
      </w:pPr>
      <w:r w:rsidRPr="00B8176F">
        <w:rPr>
          <w:rFonts w:ascii="Franklin Gothic Demi Cond" w:eastAsia="Franklin Gothic Book" w:hAnsi="Franklin Gothic Demi Cond" w:cs="Franklin Gothic Book"/>
          <w:spacing w:val="1"/>
          <w:sz w:val="25"/>
          <w:szCs w:val="25"/>
          <w:u w:val="single" w:color="000000"/>
        </w:rPr>
        <w:t>A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>t</w:t>
      </w:r>
      <w:r w:rsidRPr="00B8176F">
        <w:rPr>
          <w:rFonts w:ascii="Franklin Gothic Demi Cond" w:eastAsia="Franklin Gothic Book" w:hAnsi="Franklin Gothic Demi Cond" w:cs="Franklin Gothic Book"/>
          <w:spacing w:val="1"/>
          <w:sz w:val="25"/>
          <w:szCs w:val="25"/>
          <w:u w:val="single" w:color="000000"/>
        </w:rPr>
        <w:t>t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>a</w:t>
      </w:r>
      <w:r w:rsidRPr="00B8176F">
        <w:rPr>
          <w:rFonts w:ascii="Franklin Gothic Demi Cond" w:eastAsia="Franklin Gothic Book" w:hAnsi="Franklin Gothic Demi Cond" w:cs="Franklin Gothic Book"/>
          <w:spacing w:val="1"/>
          <w:sz w:val="25"/>
          <w:szCs w:val="25"/>
          <w:u w:val="single" w:color="000000"/>
        </w:rPr>
        <w:t>c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>h</w:t>
      </w:r>
      <w:r w:rsidRPr="00B8176F">
        <w:rPr>
          <w:rFonts w:ascii="Franklin Gothic Demi Cond" w:eastAsia="Franklin Gothic Book" w:hAnsi="Franklin Gothic Demi Cond" w:cs="Franklin Gothic Book"/>
          <w:spacing w:val="-1"/>
          <w:sz w:val="25"/>
          <w:szCs w:val="25"/>
          <w:u w:val="single" w:color="000000"/>
        </w:rPr>
        <w:t>m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>e</w:t>
      </w:r>
      <w:r w:rsidRPr="00B8176F">
        <w:rPr>
          <w:rFonts w:ascii="Franklin Gothic Demi Cond" w:eastAsia="Franklin Gothic Book" w:hAnsi="Franklin Gothic Demi Cond" w:cs="Franklin Gothic Book"/>
          <w:spacing w:val="-1"/>
          <w:sz w:val="25"/>
          <w:szCs w:val="25"/>
          <w:u w:val="single" w:color="000000"/>
        </w:rPr>
        <w:t>n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 xml:space="preserve">t </w:t>
      </w:r>
      <w:r w:rsidRPr="00B8176F">
        <w:rPr>
          <w:rFonts w:ascii="Franklin Gothic Demi Cond" w:eastAsia="Franklin Gothic Book" w:hAnsi="Franklin Gothic Demi Cond" w:cs="Franklin Gothic Book"/>
          <w:spacing w:val="-1"/>
          <w:sz w:val="25"/>
          <w:szCs w:val="25"/>
          <w:u w:val="single" w:color="000000"/>
        </w:rPr>
        <w:t>#</w:t>
      </w:r>
      <w:r w:rsidRPr="00B8176F">
        <w:rPr>
          <w:rFonts w:ascii="Franklin Gothic Demi Cond" w:eastAsia="Franklin Gothic Book" w:hAnsi="Franklin Gothic Demi Cond" w:cs="Franklin Gothic Book"/>
          <w:spacing w:val="1"/>
          <w:sz w:val="25"/>
          <w:szCs w:val="25"/>
          <w:u w:val="single" w:color="000000"/>
        </w:rPr>
        <w:t>8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</w:rPr>
        <w:t>:</w:t>
      </w:r>
      <w:r w:rsidR="00BD2B6B" w:rsidRPr="00747435">
        <w:rPr>
          <w:rFonts w:ascii="Franklin Gothic Book" w:eastAsia="Franklin Gothic Book" w:hAnsi="Franklin Gothic Book" w:cs="Franklin Gothic Book"/>
          <w:sz w:val="25"/>
          <w:szCs w:val="25"/>
        </w:rPr>
        <w:tab/>
      </w:r>
      <w:r w:rsidR="00777F11" w:rsidRPr="00747435">
        <w:rPr>
          <w:rFonts w:asciiTheme="minorHAnsi" w:eastAsia="Franklin Gothic Book" w:hAnsiTheme="minorHAnsi" w:cstheme="minorHAnsi"/>
          <w:sz w:val="25"/>
          <w:szCs w:val="25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="00777F11" w:rsidRPr="00747435">
        <w:rPr>
          <w:rFonts w:asciiTheme="minorHAnsi" w:eastAsia="Franklin Gothic Book" w:hAnsiTheme="minorHAnsi" w:cstheme="minorHAnsi"/>
          <w:sz w:val="25"/>
          <w:szCs w:val="25"/>
        </w:rPr>
        <w:instrText xml:space="preserve"> FORMTEXT </w:instrText>
      </w:r>
      <w:r w:rsidR="00777F11" w:rsidRPr="00747435">
        <w:rPr>
          <w:rFonts w:asciiTheme="minorHAnsi" w:eastAsia="Franklin Gothic Book" w:hAnsiTheme="minorHAnsi" w:cstheme="minorHAnsi"/>
          <w:sz w:val="25"/>
          <w:szCs w:val="25"/>
        </w:rPr>
      </w:r>
      <w:r w:rsidR="00777F11" w:rsidRPr="00747435">
        <w:rPr>
          <w:rFonts w:asciiTheme="minorHAnsi" w:eastAsia="Franklin Gothic Book" w:hAnsiTheme="minorHAnsi" w:cstheme="minorHAnsi"/>
          <w:sz w:val="25"/>
          <w:szCs w:val="25"/>
        </w:rPr>
        <w:fldChar w:fldCharType="separate"/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</w:rPr>
        <w:t>{{ attachment_</w:t>
      </w:r>
      <w:r w:rsidR="008B1225">
        <w:rPr>
          <w:rFonts w:asciiTheme="minorHAnsi" w:eastAsia="Franklin Gothic Book" w:hAnsiTheme="minorHAnsi" w:cstheme="minorHAnsi"/>
          <w:noProof/>
          <w:sz w:val="25"/>
          <w:szCs w:val="25"/>
        </w:rPr>
        <w:t>8</w:t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</w:rPr>
        <w:t xml:space="preserve"> }}</w:t>
      </w:r>
      <w:r w:rsidR="00777F11" w:rsidRPr="00747435">
        <w:rPr>
          <w:rFonts w:asciiTheme="minorHAnsi" w:eastAsia="Franklin Gothic Book" w:hAnsiTheme="minorHAnsi" w:cstheme="minorHAnsi"/>
          <w:sz w:val="25"/>
          <w:szCs w:val="25"/>
        </w:rPr>
        <w:fldChar w:fldCharType="end"/>
      </w:r>
    </w:p>
    <w:p w14:paraId="5B6ED3CA" w14:textId="214E477A" w:rsidR="00BD2B6B" w:rsidRPr="00747435" w:rsidRDefault="00BA379E" w:rsidP="0075633C">
      <w:pPr>
        <w:tabs>
          <w:tab w:val="left" w:pos="2160"/>
        </w:tabs>
        <w:spacing w:after="360"/>
        <w:ind w:left="2160" w:hanging="1800"/>
        <w:rPr>
          <w:rFonts w:ascii="Franklin Gothic Book" w:eastAsia="Franklin Gothic Book" w:hAnsi="Franklin Gothic Book" w:cs="Franklin Gothic Book"/>
          <w:sz w:val="25"/>
          <w:szCs w:val="25"/>
        </w:rPr>
      </w:pPr>
      <w:r w:rsidRPr="00B8176F">
        <w:rPr>
          <w:rFonts w:ascii="Franklin Gothic Demi Cond" w:eastAsia="Franklin Gothic Book" w:hAnsi="Franklin Gothic Demi Cond" w:cs="Franklin Gothic Book"/>
          <w:spacing w:val="1"/>
          <w:sz w:val="25"/>
          <w:szCs w:val="25"/>
          <w:u w:val="single" w:color="000000"/>
        </w:rPr>
        <w:t>A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>t</w:t>
      </w:r>
      <w:r w:rsidRPr="00B8176F">
        <w:rPr>
          <w:rFonts w:ascii="Franklin Gothic Demi Cond" w:eastAsia="Franklin Gothic Book" w:hAnsi="Franklin Gothic Demi Cond" w:cs="Franklin Gothic Book"/>
          <w:spacing w:val="1"/>
          <w:sz w:val="25"/>
          <w:szCs w:val="25"/>
          <w:u w:val="single" w:color="000000"/>
        </w:rPr>
        <w:t>t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>a</w:t>
      </w:r>
      <w:r w:rsidRPr="00B8176F">
        <w:rPr>
          <w:rFonts w:ascii="Franklin Gothic Demi Cond" w:eastAsia="Franklin Gothic Book" w:hAnsi="Franklin Gothic Demi Cond" w:cs="Franklin Gothic Book"/>
          <w:spacing w:val="1"/>
          <w:sz w:val="25"/>
          <w:szCs w:val="25"/>
          <w:u w:val="single" w:color="000000"/>
        </w:rPr>
        <w:t>c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>h</w:t>
      </w:r>
      <w:r w:rsidRPr="00B8176F">
        <w:rPr>
          <w:rFonts w:ascii="Franklin Gothic Demi Cond" w:eastAsia="Franklin Gothic Book" w:hAnsi="Franklin Gothic Demi Cond" w:cs="Franklin Gothic Book"/>
          <w:spacing w:val="-1"/>
          <w:sz w:val="25"/>
          <w:szCs w:val="25"/>
          <w:u w:val="single" w:color="000000"/>
        </w:rPr>
        <w:t>m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>e</w:t>
      </w:r>
      <w:r w:rsidRPr="00B8176F">
        <w:rPr>
          <w:rFonts w:ascii="Franklin Gothic Demi Cond" w:eastAsia="Franklin Gothic Book" w:hAnsi="Franklin Gothic Demi Cond" w:cs="Franklin Gothic Book"/>
          <w:spacing w:val="-1"/>
          <w:sz w:val="25"/>
          <w:szCs w:val="25"/>
          <w:u w:val="single" w:color="000000"/>
        </w:rPr>
        <w:t>n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 xml:space="preserve">t </w:t>
      </w:r>
      <w:r w:rsidRPr="00B8176F">
        <w:rPr>
          <w:rFonts w:ascii="Franklin Gothic Demi Cond" w:eastAsia="Franklin Gothic Book" w:hAnsi="Franklin Gothic Demi Cond" w:cs="Franklin Gothic Book"/>
          <w:spacing w:val="-1"/>
          <w:sz w:val="25"/>
          <w:szCs w:val="25"/>
          <w:u w:val="single" w:color="000000"/>
        </w:rPr>
        <w:t>#</w:t>
      </w:r>
      <w:r w:rsidRPr="00B8176F">
        <w:rPr>
          <w:rFonts w:ascii="Franklin Gothic Demi Cond" w:eastAsia="Franklin Gothic Book" w:hAnsi="Franklin Gothic Demi Cond" w:cs="Franklin Gothic Book"/>
          <w:spacing w:val="1"/>
          <w:sz w:val="25"/>
          <w:szCs w:val="25"/>
          <w:u w:val="single" w:color="000000"/>
        </w:rPr>
        <w:t>9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</w:rPr>
        <w:t>:</w:t>
      </w:r>
      <w:r w:rsidR="00BD2B6B" w:rsidRPr="00747435">
        <w:rPr>
          <w:rFonts w:ascii="Franklin Gothic Book" w:eastAsia="Franklin Gothic Book" w:hAnsi="Franklin Gothic Book" w:cs="Franklin Gothic Book"/>
          <w:sz w:val="25"/>
          <w:szCs w:val="25"/>
        </w:rPr>
        <w:tab/>
      </w:r>
      <w:r w:rsidR="00777F11" w:rsidRPr="00747435">
        <w:rPr>
          <w:rFonts w:asciiTheme="minorHAnsi" w:eastAsia="Franklin Gothic Book" w:hAnsiTheme="minorHAnsi" w:cstheme="minorHAnsi"/>
          <w:sz w:val="25"/>
          <w:szCs w:val="25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="00777F11" w:rsidRPr="00747435">
        <w:rPr>
          <w:rFonts w:asciiTheme="minorHAnsi" w:eastAsia="Franklin Gothic Book" w:hAnsiTheme="minorHAnsi" w:cstheme="minorHAnsi"/>
          <w:sz w:val="25"/>
          <w:szCs w:val="25"/>
        </w:rPr>
        <w:instrText xml:space="preserve"> FORMTEXT </w:instrText>
      </w:r>
      <w:r w:rsidR="00777F11" w:rsidRPr="00747435">
        <w:rPr>
          <w:rFonts w:asciiTheme="minorHAnsi" w:eastAsia="Franklin Gothic Book" w:hAnsiTheme="minorHAnsi" w:cstheme="minorHAnsi"/>
          <w:sz w:val="25"/>
          <w:szCs w:val="25"/>
        </w:rPr>
      </w:r>
      <w:r w:rsidR="00777F11" w:rsidRPr="00747435">
        <w:rPr>
          <w:rFonts w:asciiTheme="minorHAnsi" w:eastAsia="Franklin Gothic Book" w:hAnsiTheme="minorHAnsi" w:cstheme="minorHAnsi"/>
          <w:sz w:val="25"/>
          <w:szCs w:val="25"/>
        </w:rPr>
        <w:fldChar w:fldCharType="separate"/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</w:rPr>
        <w:t>{{ attachment_</w:t>
      </w:r>
      <w:r w:rsidR="008B1225">
        <w:rPr>
          <w:rFonts w:asciiTheme="minorHAnsi" w:eastAsia="Franklin Gothic Book" w:hAnsiTheme="minorHAnsi" w:cstheme="minorHAnsi"/>
          <w:noProof/>
          <w:sz w:val="25"/>
          <w:szCs w:val="25"/>
        </w:rPr>
        <w:t>9</w:t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</w:rPr>
        <w:t xml:space="preserve"> }}</w:t>
      </w:r>
      <w:r w:rsidR="00777F11" w:rsidRPr="00747435">
        <w:rPr>
          <w:rFonts w:asciiTheme="minorHAnsi" w:eastAsia="Franklin Gothic Book" w:hAnsiTheme="minorHAnsi" w:cstheme="minorHAnsi"/>
          <w:sz w:val="25"/>
          <w:szCs w:val="25"/>
        </w:rPr>
        <w:fldChar w:fldCharType="end"/>
      </w:r>
    </w:p>
    <w:p w14:paraId="693E2936" w14:textId="17BD72CA" w:rsidR="00BD2B6B" w:rsidRPr="00747435" w:rsidRDefault="00BA379E" w:rsidP="0075633C">
      <w:pPr>
        <w:tabs>
          <w:tab w:val="left" w:pos="2160"/>
        </w:tabs>
        <w:spacing w:after="1080"/>
        <w:ind w:left="2160" w:hanging="1800"/>
        <w:rPr>
          <w:rFonts w:ascii="Franklin Gothic Book" w:eastAsia="Franklin Gothic Book" w:hAnsi="Franklin Gothic Book" w:cs="Franklin Gothic Book"/>
          <w:sz w:val="25"/>
          <w:szCs w:val="25"/>
        </w:rPr>
      </w:pPr>
      <w:r w:rsidRPr="00B8176F">
        <w:rPr>
          <w:rFonts w:ascii="Franklin Gothic Demi Cond" w:eastAsia="Franklin Gothic Book" w:hAnsi="Franklin Gothic Demi Cond" w:cs="Franklin Gothic Book"/>
          <w:spacing w:val="1"/>
          <w:sz w:val="25"/>
          <w:szCs w:val="25"/>
          <w:u w:val="single" w:color="000000"/>
        </w:rPr>
        <w:t>A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>t</w:t>
      </w:r>
      <w:r w:rsidRPr="00B8176F">
        <w:rPr>
          <w:rFonts w:ascii="Franklin Gothic Demi Cond" w:eastAsia="Franklin Gothic Book" w:hAnsi="Franklin Gothic Demi Cond" w:cs="Franklin Gothic Book"/>
          <w:spacing w:val="1"/>
          <w:sz w:val="25"/>
          <w:szCs w:val="25"/>
          <w:u w:val="single" w:color="000000"/>
        </w:rPr>
        <w:t>t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>a</w:t>
      </w:r>
      <w:r w:rsidRPr="00B8176F">
        <w:rPr>
          <w:rFonts w:ascii="Franklin Gothic Demi Cond" w:eastAsia="Franklin Gothic Book" w:hAnsi="Franklin Gothic Demi Cond" w:cs="Franklin Gothic Book"/>
          <w:spacing w:val="1"/>
          <w:sz w:val="25"/>
          <w:szCs w:val="25"/>
          <w:u w:val="single" w:color="000000"/>
        </w:rPr>
        <w:t>c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>h</w:t>
      </w:r>
      <w:r w:rsidRPr="00B8176F">
        <w:rPr>
          <w:rFonts w:ascii="Franklin Gothic Demi Cond" w:eastAsia="Franklin Gothic Book" w:hAnsi="Franklin Gothic Demi Cond" w:cs="Franklin Gothic Book"/>
          <w:spacing w:val="-1"/>
          <w:sz w:val="25"/>
          <w:szCs w:val="25"/>
          <w:u w:val="single" w:color="000000"/>
        </w:rPr>
        <w:t>m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>e</w:t>
      </w:r>
      <w:r w:rsidRPr="00B8176F">
        <w:rPr>
          <w:rFonts w:ascii="Franklin Gothic Demi Cond" w:eastAsia="Franklin Gothic Book" w:hAnsi="Franklin Gothic Demi Cond" w:cs="Franklin Gothic Book"/>
          <w:spacing w:val="-1"/>
          <w:sz w:val="25"/>
          <w:szCs w:val="25"/>
          <w:u w:val="single" w:color="000000"/>
        </w:rPr>
        <w:t>n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  <w:u w:val="single" w:color="000000"/>
        </w:rPr>
        <w:t xml:space="preserve">t </w:t>
      </w:r>
      <w:r w:rsidRPr="00B8176F">
        <w:rPr>
          <w:rFonts w:ascii="Franklin Gothic Demi Cond" w:eastAsia="Franklin Gothic Book" w:hAnsi="Franklin Gothic Demi Cond" w:cs="Franklin Gothic Book"/>
          <w:spacing w:val="-1"/>
          <w:sz w:val="25"/>
          <w:szCs w:val="25"/>
          <w:u w:val="single" w:color="000000"/>
        </w:rPr>
        <w:t>#</w:t>
      </w:r>
      <w:r w:rsidRPr="00B8176F">
        <w:rPr>
          <w:rFonts w:ascii="Franklin Gothic Demi Cond" w:eastAsia="Franklin Gothic Book" w:hAnsi="Franklin Gothic Demi Cond" w:cs="Franklin Gothic Book"/>
          <w:spacing w:val="1"/>
          <w:sz w:val="25"/>
          <w:szCs w:val="25"/>
          <w:u w:val="single" w:color="000000"/>
        </w:rPr>
        <w:t>1</w:t>
      </w:r>
      <w:r w:rsidRPr="00B8176F">
        <w:rPr>
          <w:rFonts w:ascii="Franklin Gothic Demi Cond" w:eastAsia="Franklin Gothic Book" w:hAnsi="Franklin Gothic Demi Cond" w:cs="Franklin Gothic Book"/>
          <w:spacing w:val="2"/>
          <w:sz w:val="25"/>
          <w:szCs w:val="25"/>
          <w:u w:val="single" w:color="000000"/>
        </w:rPr>
        <w:t>0</w:t>
      </w:r>
      <w:r w:rsidRPr="00B8176F">
        <w:rPr>
          <w:rFonts w:ascii="Franklin Gothic Demi Cond" w:eastAsia="Franklin Gothic Book" w:hAnsi="Franklin Gothic Demi Cond" w:cs="Franklin Gothic Book"/>
          <w:sz w:val="25"/>
          <w:szCs w:val="25"/>
        </w:rPr>
        <w:t>:</w:t>
      </w:r>
      <w:r w:rsidR="00BD2B6B" w:rsidRPr="00747435">
        <w:rPr>
          <w:rFonts w:ascii="Franklin Gothic Book" w:eastAsia="Franklin Gothic Book" w:hAnsi="Franklin Gothic Book" w:cs="Franklin Gothic Book"/>
          <w:sz w:val="25"/>
          <w:szCs w:val="25"/>
        </w:rPr>
        <w:tab/>
      </w:r>
      <w:r w:rsidR="00777F11" w:rsidRPr="00747435">
        <w:rPr>
          <w:rFonts w:asciiTheme="minorHAnsi" w:eastAsia="Franklin Gothic Book" w:hAnsiTheme="minorHAnsi" w:cstheme="minorHAnsi"/>
          <w:sz w:val="25"/>
          <w:szCs w:val="25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="00777F11" w:rsidRPr="00747435">
        <w:rPr>
          <w:rFonts w:asciiTheme="minorHAnsi" w:eastAsia="Franklin Gothic Book" w:hAnsiTheme="minorHAnsi" w:cstheme="minorHAnsi"/>
          <w:sz w:val="25"/>
          <w:szCs w:val="25"/>
        </w:rPr>
        <w:instrText xml:space="preserve"> FORMTEXT </w:instrText>
      </w:r>
      <w:r w:rsidR="00777F11" w:rsidRPr="00747435">
        <w:rPr>
          <w:rFonts w:asciiTheme="minorHAnsi" w:eastAsia="Franklin Gothic Book" w:hAnsiTheme="minorHAnsi" w:cstheme="minorHAnsi"/>
          <w:sz w:val="25"/>
          <w:szCs w:val="25"/>
        </w:rPr>
      </w:r>
      <w:r w:rsidR="00777F11" w:rsidRPr="00747435">
        <w:rPr>
          <w:rFonts w:asciiTheme="minorHAnsi" w:eastAsia="Franklin Gothic Book" w:hAnsiTheme="minorHAnsi" w:cstheme="minorHAnsi"/>
          <w:sz w:val="25"/>
          <w:szCs w:val="25"/>
        </w:rPr>
        <w:fldChar w:fldCharType="separate"/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</w:rPr>
        <w:t>{{ attachment_</w:t>
      </w:r>
      <w:r w:rsidR="008B1225">
        <w:rPr>
          <w:rFonts w:asciiTheme="minorHAnsi" w:eastAsia="Franklin Gothic Book" w:hAnsiTheme="minorHAnsi" w:cstheme="minorHAnsi"/>
          <w:noProof/>
          <w:sz w:val="25"/>
          <w:szCs w:val="25"/>
        </w:rPr>
        <w:t>10</w:t>
      </w:r>
      <w:r w:rsidR="008B1225" w:rsidRPr="008B1225">
        <w:rPr>
          <w:rFonts w:asciiTheme="minorHAnsi" w:eastAsia="Franklin Gothic Book" w:hAnsiTheme="minorHAnsi" w:cstheme="minorHAnsi"/>
          <w:noProof/>
          <w:sz w:val="25"/>
          <w:szCs w:val="25"/>
        </w:rPr>
        <w:t>}}</w:t>
      </w:r>
      <w:r w:rsidR="00777F11" w:rsidRPr="00747435">
        <w:rPr>
          <w:rFonts w:asciiTheme="minorHAnsi" w:eastAsia="Franklin Gothic Book" w:hAnsiTheme="minorHAnsi" w:cstheme="minorHAnsi"/>
          <w:sz w:val="25"/>
          <w:szCs w:val="25"/>
        </w:rPr>
        <w:fldChar w:fldCharType="end"/>
      </w:r>
    </w:p>
    <w:p w14:paraId="0E26C94F" w14:textId="44F5C80E" w:rsidR="005F675C" w:rsidRPr="00F7740C" w:rsidRDefault="005F675C" w:rsidP="005B7DBA">
      <w:pPr>
        <w:spacing w:after="480"/>
        <w:ind w:left="4680"/>
        <w:rPr>
          <w:rFonts w:ascii="Franklin Gothic Demi Cond" w:eastAsia="Franklin Gothic Book" w:hAnsi="Franklin Gothic Demi Cond" w:cs="Franklin Gothic Book"/>
          <w:bCs/>
          <w:sz w:val="26"/>
          <w:szCs w:val="26"/>
        </w:rPr>
      </w:pPr>
      <w:r w:rsidRPr="00F7740C">
        <w:rPr>
          <w:rFonts w:ascii="Franklin Gothic Demi Cond" w:eastAsia="Franklin Gothic Book" w:hAnsi="Franklin Gothic Demi Cond" w:cs="Franklin Gothic Book"/>
          <w:bCs/>
          <w:sz w:val="26"/>
          <w:szCs w:val="26"/>
        </w:rPr>
        <w:t>Respectfully submitted by:</w:t>
      </w:r>
    </w:p>
    <w:p w14:paraId="24089143" w14:textId="78D9D7CE" w:rsidR="005F675C" w:rsidRPr="00E441A3" w:rsidRDefault="00E441A3" w:rsidP="00E441A3">
      <w:pPr>
        <w:tabs>
          <w:tab w:val="left" w:pos="8280"/>
        </w:tabs>
        <w:ind w:left="4140"/>
        <w:jc w:val="both"/>
        <w:rPr>
          <w:rFonts w:ascii="Franklin Gothic Book" w:eastAsia="Franklin Gothic Book" w:hAnsi="Franklin Gothic Book" w:cs="Franklin Gothic Book"/>
          <w:sz w:val="24"/>
          <w:szCs w:val="24"/>
          <w:u w:val="single"/>
        </w:rPr>
      </w:pPr>
      <w:r w:rsidRPr="00E441A3">
        <w:rPr>
          <w:rFonts w:ascii="Franklin Gothic Book" w:eastAsia="Franklin Gothic Book" w:hAnsi="Franklin Gothic Book" w:cs="Franklin Gothic Book"/>
          <w:sz w:val="24"/>
          <w:szCs w:val="24"/>
          <w:u w:val="single"/>
        </w:rPr>
        <w:t>{{Sig_es_:signer1:signature}}</w:t>
      </w:r>
      <w:r w:rsidR="005B7DBA">
        <w:rPr>
          <w:rFonts w:ascii="Franklin Gothic Book" w:eastAsia="Franklin Gothic Book" w:hAnsi="Franklin Gothic Book" w:cs="Franklin Gothic Book"/>
          <w:sz w:val="24"/>
          <w:szCs w:val="24"/>
          <w:u w:val="single"/>
        </w:rPr>
        <w:tab/>
      </w:r>
    </w:p>
    <w:p w14:paraId="32D509BB" w14:textId="2F701672" w:rsidR="00C17408" w:rsidRPr="005B7DBA" w:rsidRDefault="005B7DBA" w:rsidP="00F7740C">
      <w:pPr>
        <w:spacing w:after="120"/>
        <w:ind w:left="5141"/>
        <w:rPr>
          <w:rFonts w:ascii="Franklin Gothic Book" w:eastAsia="Franklin Gothic Book" w:hAnsi="Franklin Gothic Book" w:cs="Franklin Gothic Book"/>
          <w:sz w:val="14"/>
          <w:szCs w:val="14"/>
        </w:rPr>
      </w:pPr>
      <w:r w:rsidRPr="005B7DBA">
        <w:rPr>
          <w:rFonts w:ascii="Franklin Gothic Book" w:eastAsia="Franklin Gothic Book" w:hAnsi="Franklin Gothic Book" w:cs="Franklin Gothic Book"/>
          <w:b/>
          <w:bCs/>
          <w:i/>
          <w:iCs/>
          <w:sz w:val="14"/>
          <w:szCs w:val="14"/>
        </w:rPr>
        <w:t xml:space="preserve">Signature of </w:t>
      </w:r>
      <w:r w:rsidR="00C17408" w:rsidRPr="005B7DBA">
        <w:rPr>
          <w:rFonts w:ascii="Franklin Gothic Book" w:eastAsia="Franklin Gothic Book" w:hAnsi="Franklin Gothic Book" w:cs="Franklin Gothic Book"/>
          <w:b/>
          <w:bCs/>
          <w:i/>
          <w:iCs/>
          <w:sz w:val="14"/>
          <w:szCs w:val="14"/>
        </w:rPr>
        <w:t>Local President</w:t>
      </w:r>
    </w:p>
    <w:p w14:paraId="7277AA88" w14:textId="319593AE" w:rsidR="00716EC6" w:rsidRPr="00113433" w:rsidRDefault="00E250D4" w:rsidP="009677DF">
      <w:pPr>
        <w:spacing w:after="240"/>
        <w:ind w:left="4925" w:hanging="425"/>
        <w:rPr>
          <w:rFonts w:ascii="Franklin Gothic Medium" w:eastAsia="Franklin Gothic Book" w:hAnsi="Franklin Gothic Medium" w:cs="Franklin Gothic Book"/>
          <w:b/>
          <w:bCs/>
          <w:sz w:val="22"/>
          <w:szCs w:val="22"/>
        </w:rPr>
      </w:pPr>
      <w:r w:rsidRPr="00F7740C">
        <w:rPr>
          <w:rFonts w:ascii="Franklin Gothic Demi Cond" w:eastAsia="Franklin Gothic Book" w:hAnsi="Franklin Gothic Demi Cond" w:cs="Franklin Gothic Book"/>
          <w:sz w:val="26"/>
          <w:szCs w:val="26"/>
        </w:rPr>
        <w:t xml:space="preserve">President – </w:t>
      </w:r>
      <w:r w:rsidRPr="003A5D80">
        <w:rPr>
          <w:rFonts w:ascii="Franklin Gothic Demi Cond" w:eastAsia="Franklin Gothic Book" w:hAnsi="Franklin Gothic Demi Cond" w:cs="Franklin Gothic Book"/>
          <w:sz w:val="26"/>
          <w:szCs w:val="26"/>
        </w:rPr>
        <w:t>CWA</w:t>
      </w:r>
      <w:r w:rsidRPr="00F7740C">
        <w:rPr>
          <w:rFonts w:ascii="Franklin Gothic Demi Cond" w:eastAsia="Franklin Gothic Book" w:hAnsi="Franklin Gothic Demi Cond" w:cs="Franklin Gothic Book"/>
          <w:sz w:val="26"/>
          <w:szCs w:val="26"/>
        </w:rPr>
        <w:t xml:space="preserve"> Local</w:t>
      </w:r>
      <w:r w:rsidR="00DB2516" w:rsidRPr="00F7740C">
        <w:rPr>
          <w:rFonts w:ascii="Franklin Gothic Medium" w:eastAsia="Franklin Gothic Book" w:hAnsi="Franklin Gothic Medium" w:cs="Franklin Gothic Book"/>
          <w:b/>
          <w:bCs/>
          <w:sz w:val="24"/>
          <w:szCs w:val="24"/>
        </w:rPr>
        <w:t xml:space="preserve"> </w:t>
      </w:r>
      <w:r w:rsidR="004434A2">
        <w:rPr>
          <w:rFonts w:ascii="Franklin Gothic Demi Cond" w:eastAsia="Franklin Gothic Book" w:hAnsi="Franklin Gothic Demi Cond" w:cstheme="minorHAnsi"/>
          <w:sz w:val="26"/>
          <w:szCs w:val="26"/>
        </w:rPr>
        <w:t>3106</w:t>
      </w:r>
    </w:p>
    <w:p w14:paraId="36CD7C80" w14:textId="5835B87E" w:rsidR="007F6ACB" w:rsidRDefault="00716EC6" w:rsidP="0075633C">
      <w:pPr>
        <w:tabs>
          <w:tab w:val="left" w:pos="1170"/>
          <w:tab w:val="left" w:pos="3060"/>
        </w:tabs>
        <w:spacing w:after="480"/>
        <w:ind w:left="360"/>
        <w:rPr>
          <w:rFonts w:ascii="Franklin Gothic Book" w:eastAsia="Franklin Gothic Book" w:hAnsi="Franklin Gothic Book" w:cs="Franklin Gothic Book"/>
          <w:sz w:val="22"/>
          <w:szCs w:val="22"/>
          <w:u w:val="single"/>
        </w:rPr>
      </w:pPr>
      <w:r w:rsidRPr="00F7740C">
        <w:rPr>
          <w:rFonts w:ascii="Franklin Gothic Demi Cond" w:eastAsia="Franklin Gothic Book" w:hAnsi="Franklin Gothic Demi Cond" w:cs="Franklin Gothic Book"/>
          <w:sz w:val="25"/>
          <w:szCs w:val="25"/>
        </w:rPr>
        <w:t>Dated:</w:t>
      </w:r>
      <w:r w:rsidR="00074E7F">
        <w:rPr>
          <w:rFonts w:ascii="Franklin Gothic Book" w:eastAsia="Franklin Gothic Book" w:hAnsi="Franklin Gothic Book" w:cs="Franklin Gothic Book"/>
          <w:sz w:val="22"/>
          <w:szCs w:val="22"/>
          <w:u w:val="single"/>
        </w:rPr>
        <w:tab/>
      </w:r>
      <w:r w:rsidR="00074E7F" w:rsidRPr="00F7740C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074E7F" w:rsidRPr="00F7740C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instrText xml:space="preserve"> FORMTEXT </w:instrText>
      </w:r>
      <w:r w:rsidR="00074E7F" w:rsidRPr="00F7740C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</w:r>
      <w:r w:rsidR="00074E7F" w:rsidRPr="00F7740C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separate"/>
      </w:r>
      <w:r w:rsidR="00074E7F" w:rsidRPr="00F7740C">
        <w:rPr>
          <w:rFonts w:asciiTheme="minorHAnsi" w:eastAsia="Franklin Gothic Book" w:hAnsiTheme="minorHAnsi" w:cstheme="minorHAnsi"/>
          <w:noProof/>
          <w:sz w:val="25"/>
          <w:szCs w:val="25"/>
          <w:u w:val="single" w:color="000000"/>
        </w:rPr>
        <w:t> </w:t>
      </w:r>
      <w:r w:rsidR="00074E7F" w:rsidRPr="00F7740C">
        <w:rPr>
          <w:rFonts w:asciiTheme="minorHAnsi" w:eastAsia="Franklin Gothic Book" w:hAnsiTheme="minorHAnsi" w:cstheme="minorHAnsi"/>
          <w:noProof/>
          <w:sz w:val="25"/>
          <w:szCs w:val="25"/>
          <w:u w:val="single" w:color="000000"/>
        </w:rPr>
        <w:t> </w:t>
      </w:r>
      <w:r w:rsidR="004434A2" w:rsidRPr="004434A2">
        <w:rPr>
          <w:rFonts w:asciiTheme="minorHAnsi" w:eastAsia="Franklin Gothic Book" w:hAnsiTheme="minorHAnsi" w:cstheme="minorHAnsi"/>
          <w:noProof/>
          <w:sz w:val="25"/>
          <w:szCs w:val="25"/>
          <w:u w:val="single" w:color="000000"/>
        </w:rPr>
        <w:t>{{Dte_es_:signer1:date}}</w:t>
      </w:r>
      <w:r w:rsidR="00074E7F" w:rsidRPr="00F7740C">
        <w:rPr>
          <w:rFonts w:asciiTheme="minorHAnsi" w:eastAsia="Franklin Gothic Book" w:hAnsiTheme="minorHAnsi" w:cstheme="minorHAnsi"/>
          <w:noProof/>
          <w:sz w:val="25"/>
          <w:szCs w:val="25"/>
          <w:u w:val="single" w:color="000000"/>
        </w:rPr>
        <w:t> </w:t>
      </w:r>
      <w:r w:rsidR="00074E7F" w:rsidRPr="00F7740C">
        <w:rPr>
          <w:rFonts w:asciiTheme="minorHAnsi" w:eastAsia="Franklin Gothic Book" w:hAnsiTheme="minorHAnsi" w:cstheme="minorHAnsi"/>
          <w:noProof/>
          <w:sz w:val="25"/>
          <w:szCs w:val="25"/>
          <w:u w:val="single" w:color="000000"/>
        </w:rPr>
        <w:t> </w:t>
      </w:r>
      <w:r w:rsidR="00074E7F" w:rsidRPr="00F7740C">
        <w:rPr>
          <w:rFonts w:asciiTheme="minorHAnsi" w:eastAsia="Franklin Gothic Book" w:hAnsiTheme="minorHAnsi" w:cstheme="minorHAnsi"/>
          <w:noProof/>
          <w:sz w:val="25"/>
          <w:szCs w:val="25"/>
          <w:u w:val="single" w:color="000000"/>
        </w:rPr>
        <w:t> </w:t>
      </w:r>
      <w:r w:rsidR="00074E7F" w:rsidRPr="00F7740C">
        <w:rPr>
          <w:rFonts w:asciiTheme="minorHAnsi" w:eastAsia="Franklin Gothic Book" w:hAnsiTheme="minorHAnsi" w:cstheme="minorHAnsi"/>
          <w:sz w:val="25"/>
          <w:szCs w:val="25"/>
          <w:u w:val="single" w:color="000000"/>
        </w:rPr>
        <w:fldChar w:fldCharType="end"/>
      </w:r>
      <w:r>
        <w:rPr>
          <w:rFonts w:ascii="Franklin Gothic Book" w:eastAsia="Franklin Gothic Book" w:hAnsi="Franklin Gothic Book" w:cs="Franklin Gothic Book"/>
          <w:sz w:val="22"/>
          <w:szCs w:val="22"/>
          <w:u w:val="single"/>
        </w:rPr>
        <w:tab/>
      </w:r>
    </w:p>
    <w:sectPr w:rsidR="007F6ACB" w:rsidSect="006B11F3">
      <w:footerReference w:type="default" r:id="rId9"/>
      <w:pgSz w:w="12240" w:h="15840"/>
      <w:pgMar w:top="432" w:right="1440" w:bottom="274" w:left="1440" w:header="0" w:footer="112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7A5B6" w14:textId="77777777" w:rsidR="008F2760" w:rsidRDefault="008F2760">
      <w:r>
        <w:separator/>
      </w:r>
    </w:p>
  </w:endnote>
  <w:endnote w:type="continuationSeparator" w:id="0">
    <w:p w14:paraId="57A51FA9" w14:textId="77777777" w:rsidR="008F2760" w:rsidRDefault="008F27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18DA5" w14:textId="345B8CAE" w:rsidR="007F6ACB" w:rsidRPr="0059243B" w:rsidRDefault="008F2760" w:rsidP="004A6456">
    <w:pPr>
      <w:tabs>
        <w:tab w:val="left" w:pos="7920"/>
      </w:tabs>
      <w:spacing w:line="200" w:lineRule="exact"/>
      <w:rPr>
        <w:rFonts w:ascii="Arial" w:hAnsi="Arial" w:cs="Arial"/>
        <w:sz w:val="15"/>
        <w:szCs w:val="15"/>
      </w:rPr>
    </w:pPr>
    <w:r>
      <w:rPr>
        <w:rFonts w:ascii="Arial" w:hAnsi="Arial" w:cs="Arial"/>
        <w:sz w:val="15"/>
        <w:szCs w:val="15"/>
      </w:rPr>
      <w:pict w14:anchorId="52AFB368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80.55pt;margin-top:724.75pt;width:53.05pt;height:11.95pt;z-index:-251658752;mso-position-horizontal-relative:page;mso-position-vertical-relative:page" filled="f" stroked="f">
          <v:textbox style="mso-next-textbox:#_x0000_s1026" inset="0,0,0,0">
            <w:txbxContent>
              <w:p w14:paraId="60B3B967" w14:textId="251D0CC0" w:rsidR="007F6ACB" w:rsidRDefault="007F6ACB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</w:p>
            </w:txbxContent>
          </v:textbox>
          <w10:wrap anchorx="page" anchory="page"/>
        </v:shape>
      </w:pict>
    </w:r>
    <w:r w:rsidR="00ED1D78" w:rsidRPr="0059243B">
      <w:rPr>
        <w:rFonts w:ascii="Arial" w:hAnsi="Arial" w:cs="Arial"/>
        <w:sz w:val="15"/>
        <w:szCs w:val="15"/>
      </w:rPr>
      <w:t xml:space="preserve">Page </w:t>
    </w:r>
    <w:r w:rsidR="00ED1D78" w:rsidRPr="0059243B">
      <w:rPr>
        <w:rFonts w:ascii="Arial" w:hAnsi="Arial" w:cs="Arial"/>
        <w:b/>
        <w:bCs/>
        <w:sz w:val="15"/>
        <w:szCs w:val="15"/>
      </w:rPr>
      <w:fldChar w:fldCharType="begin"/>
    </w:r>
    <w:r w:rsidR="00ED1D78" w:rsidRPr="0059243B">
      <w:rPr>
        <w:rFonts w:ascii="Arial" w:hAnsi="Arial" w:cs="Arial"/>
        <w:b/>
        <w:bCs/>
        <w:sz w:val="15"/>
        <w:szCs w:val="15"/>
      </w:rPr>
      <w:instrText xml:space="preserve"> PAGE  \* Arabic  \* MERGEFORMAT </w:instrText>
    </w:r>
    <w:r w:rsidR="00ED1D78" w:rsidRPr="0059243B">
      <w:rPr>
        <w:rFonts w:ascii="Arial" w:hAnsi="Arial" w:cs="Arial"/>
        <w:b/>
        <w:bCs/>
        <w:sz w:val="15"/>
        <w:szCs w:val="15"/>
      </w:rPr>
      <w:fldChar w:fldCharType="separate"/>
    </w:r>
    <w:r w:rsidR="00ED1D78" w:rsidRPr="0059243B">
      <w:rPr>
        <w:rFonts w:ascii="Arial" w:hAnsi="Arial" w:cs="Arial"/>
        <w:b/>
        <w:bCs/>
        <w:noProof/>
        <w:sz w:val="15"/>
        <w:szCs w:val="15"/>
      </w:rPr>
      <w:t>1</w:t>
    </w:r>
    <w:r w:rsidR="00ED1D78" w:rsidRPr="0059243B">
      <w:rPr>
        <w:rFonts w:ascii="Arial" w:hAnsi="Arial" w:cs="Arial"/>
        <w:b/>
        <w:bCs/>
        <w:sz w:val="15"/>
        <w:szCs w:val="15"/>
      </w:rPr>
      <w:fldChar w:fldCharType="end"/>
    </w:r>
    <w:r w:rsidR="00ED1D78" w:rsidRPr="0059243B">
      <w:rPr>
        <w:rFonts w:ascii="Arial" w:hAnsi="Arial" w:cs="Arial"/>
        <w:b/>
        <w:bCs/>
        <w:sz w:val="15"/>
        <w:szCs w:val="15"/>
      </w:rPr>
      <w:t xml:space="preserve"> | </w:t>
    </w:r>
    <w:r w:rsidR="00ED1D78" w:rsidRPr="0059243B">
      <w:rPr>
        <w:rFonts w:ascii="Arial" w:hAnsi="Arial" w:cs="Arial"/>
        <w:b/>
        <w:bCs/>
        <w:sz w:val="15"/>
        <w:szCs w:val="15"/>
      </w:rPr>
      <w:fldChar w:fldCharType="begin"/>
    </w:r>
    <w:r w:rsidR="00ED1D78" w:rsidRPr="0059243B">
      <w:rPr>
        <w:rFonts w:ascii="Arial" w:hAnsi="Arial" w:cs="Arial"/>
        <w:b/>
        <w:bCs/>
        <w:sz w:val="15"/>
        <w:szCs w:val="15"/>
      </w:rPr>
      <w:instrText xml:space="preserve"> NUMPAGES  \* Arabic  \* MERGEFORMAT </w:instrText>
    </w:r>
    <w:r w:rsidR="00ED1D78" w:rsidRPr="0059243B">
      <w:rPr>
        <w:rFonts w:ascii="Arial" w:hAnsi="Arial" w:cs="Arial"/>
        <w:b/>
        <w:bCs/>
        <w:sz w:val="15"/>
        <w:szCs w:val="15"/>
      </w:rPr>
      <w:fldChar w:fldCharType="separate"/>
    </w:r>
    <w:r w:rsidR="00ED1D78" w:rsidRPr="0059243B">
      <w:rPr>
        <w:rFonts w:ascii="Arial" w:hAnsi="Arial" w:cs="Arial"/>
        <w:b/>
        <w:bCs/>
        <w:noProof/>
        <w:sz w:val="15"/>
        <w:szCs w:val="15"/>
      </w:rPr>
      <w:t>2</w:t>
    </w:r>
    <w:r w:rsidR="00ED1D78" w:rsidRPr="0059243B">
      <w:rPr>
        <w:rFonts w:ascii="Arial" w:hAnsi="Arial" w:cs="Arial"/>
        <w:b/>
        <w:bCs/>
        <w:sz w:val="15"/>
        <w:szCs w:val="15"/>
      </w:rPr>
      <w:fldChar w:fldCharType="end"/>
    </w:r>
    <w:r w:rsidR="00974FB2" w:rsidRPr="0059243B">
      <w:rPr>
        <w:rFonts w:ascii="Arial" w:hAnsi="Arial" w:cs="Arial"/>
        <w:b/>
        <w:bCs/>
        <w:sz w:val="15"/>
        <w:szCs w:val="15"/>
      </w:rPr>
      <w:tab/>
    </w:r>
    <w:r w:rsidR="008034A8">
      <w:rPr>
        <w:rFonts w:ascii="Arial" w:hAnsi="Arial" w:cs="Arial"/>
        <w:b/>
        <w:bCs/>
        <w:sz w:val="15"/>
        <w:szCs w:val="15"/>
      </w:rPr>
      <w:t>Revis</w:t>
    </w:r>
    <w:r w:rsidR="00306F8A" w:rsidRPr="0059243B">
      <w:rPr>
        <w:rFonts w:ascii="Arial" w:hAnsi="Arial" w:cs="Arial"/>
        <w:b/>
        <w:bCs/>
        <w:sz w:val="15"/>
        <w:szCs w:val="15"/>
      </w:rPr>
      <w:t xml:space="preserve">ed </w:t>
    </w:r>
    <w:r w:rsidR="00974FB2" w:rsidRPr="0059243B">
      <w:rPr>
        <w:rFonts w:ascii="Arial" w:hAnsi="Arial" w:cs="Arial"/>
        <w:b/>
        <w:bCs/>
        <w:sz w:val="15"/>
        <w:szCs w:val="15"/>
      </w:rPr>
      <w:t>05-20-2021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358D6" w14:textId="77777777" w:rsidR="008F2760" w:rsidRDefault="008F2760">
      <w:r>
        <w:separator/>
      </w:r>
    </w:p>
  </w:footnote>
  <w:footnote w:type="continuationSeparator" w:id="0">
    <w:p w14:paraId="78915666" w14:textId="77777777" w:rsidR="008F2760" w:rsidRDefault="008F27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E1052"/>
    <w:multiLevelType w:val="multilevel"/>
    <w:tmpl w:val="73B44DB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61253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forms" w:enforcement="0"/>
  <w:defaultTabStop w:val="720"/>
  <w:characterSpacingControl w:val="doNotCompress"/>
  <w:hdrShapeDefaults>
    <o:shapedefaults v:ext="edit" spidmax="205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ACB"/>
    <w:rsid w:val="00000DB9"/>
    <w:rsid w:val="00030AF9"/>
    <w:rsid w:val="00074E7F"/>
    <w:rsid w:val="00092E6C"/>
    <w:rsid w:val="000A5CA4"/>
    <w:rsid w:val="000E353E"/>
    <w:rsid w:val="000E5E54"/>
    <w:rsid w:val="00112F2C"/>
    <w:rsid w:val="00113433"/>
    <w:rsid w:val="001256BD"/>
    <w:rsid w:val="00126C4E"/>
    <w:rsid w:val="00141D1E"/>
    <w:rsid w:val="001504DC"/>
    <w:rsid w:val="00154869"/>
    <w:rsid w:val="00172A1C"/>
    <w:rsid w:val="001B6309"/>
    <w:rsid w:val="001C7A28"/>
    <w:rsid w:val="00270D46"/>
    <w:rsid w:val="00291676"/>
    <w:rsid w:val="002A5983"/>
    <w:rsid w:val="002D2DD3"/>
    <w:rsid w:val="002E0C1D"/>
    <w:rsid w:val="002F7D86"/>
    <w:rsid w:val="00306F8A"/>
    <w:rsid w:val="0032003D"/>
    <w:rsid w:val="00323196"/>
    <w:rsid w:val="00325E0A"/>
    <w:rsid w:val="00333949"/>
    <w:rsid w:val="00374B5B"/>
    <w:rsid w:val="00385DB0"/>
    <w:rsid w:val="003A5D80"/>
    <w:rsid w:val="003F481E"/>
    <w:rsid w:val="00405ED1"/>
    <w:rsid w:val="004434A2"/>
    <w:rsid w:val="00450FB7"/>
    <w:rsid w:val="00477F5D"/>
    <w:rsid w:val="004A6456"/>
    <w:rsid w:val="004B2F6E"/>
    <w:rsid w:val="0059243B"/>
    <w:rsid w:val="005B4DEB"/>
    <w:rsid w:val="005B7DBA"/>
    <w:rsid w:val="005F04FB"/>
    <w:rsid w:val="005F675C"/>
    <w:rsid w:val="0061509F"/>
    <w:rsid w:val="006241C2"/>
    <w:rsid w:val="0066114C"/>
    <w:rsid w:val="006957B5"/>
    <w:rsid w:val="006A6F95"/>
    <w:rsid w:val="006B11F3"/>
    <w:rsid w:val="006C083C"/>
    <w:rsid w:val="006D50DA"/>
    <w:rsid w:val="006F4A1E"/>
    <w:rsid w:val="006F6B0D"/>
    <w:rsid w:val="00716EC6"/>
    <w:rsid w:val="00747435"/>
    <w:rsid w:val="007547E5"/>
    <w:rsid w:val="00754E14"/>
    <w:rsid w:val="0075633C"/>
    <w:rsid w:val="007708C5"/>
    <w:rsid w:val="00777422"/>
    <w:rsid w:val="00777F11"/>
    <w:rsid w:val="00793515"/>
    <w:rsid w:val="00794491"/>
    <w:rsid w:val="007A3871"/>
    <w:rsid w:val="007D0162"/>
    <w:rsid w:val="007F6ACB"/>
    <w:rsid w:val="007F74BA"/>
    <w:rsid w:val="008034A8"/>
    <w:rsid w:val="0086458B"/>
    <w:rsid w:val="0089005E"/>
    <w:rsid w:val="00893E92"/>
    <w:rsid w:val="008B1225"/>
    <w:rsid w:val="008F2760"/>
    <w:rsid w:val="009114C8"/>
    <w:rsid w:val="009355A5"/>
    <w:rsid w:val="0096762A"/>
    <w:rsid w:val="009677DF"/>
    <w:rsid w:val="0097112B"/>
    <w:rsid w:val="00974FB2"/>
    <w:rsid w:val="009A0971"/>
    <w:rsid w:val="009E2D5A"/>
    <w:rsid w:val="00A04F0C"/>
    <w:rsid w:val="00AB282F"/>
    <w:rsid w:val="00AB645B"/>
    <w:rsid w:val="00AC1B68"/>
    <w:rsid w:val="00AC461C"/>
    <w:rsid w:val="00B0116F"/>
    <w:rsid w:val="00B07429"/>
    <w:rsid w:val="00B23522"/>
    <w:rsid w:val="00B32629"/>
    <w:rsid w:val="00B501CA"/>
    <w:rsid w:val="00B76E1C"/>
    <w:rsid w:val="00B8176F"/>
    <w:rsid w:val="00B86B30"/>
    <w:rsid w:val="00BA1028"/>
    <w:rsid w:val="00BA379E"/>
    <w:rsid w:val="00BA5F13"/>
    <w:rsid w:val="00BB0DEB"/>
    <w:rsid w:val="00BB2AF9"/>
    <w:rsid w:val="00BB3D55"/>
    <w:rsid w:val="00BC01B2"/>
    <w:rsid w:val="00BD2B6B"/>
    <w:rsid w:val="00C17408"/>
    <w:rsid w:val="00C1791A"/>
    <w:rsid w:val="00C21B00"/>
    <w:rsid w:val="00C36C38"/>
    <w:rsid w:val="00C43F5A"/>
    <w:rsid w:val="00C666F0"/>
    <w:rsid w:val="00C676E8"/>
    <w:rsid w:val="00C67E45"/>
    <w:rsid w:val="00C8358D"/>
    <w:rsid w:val="00CA702C"/>
    <w:rsid w:val="00CC614E"/>
    <w:rsid w:val="00D26AAA"/>
    <w:rsid w:val="00D31E40"/>
    <w:rsid w:val="00D70B53"/>
    <w:rsid w:val="00D85FCE"/>
    <w:rsid w:val="00DB2516"/>
    <w:rsid w:val="00E00B3B"/>
    <w:rsid w:val="00E049FF"/>
    <w:rsid w:val="00E250D4"/>
    <w:rsid w:val="00E441A3"/>
    <w:rsid w:val="00E47282"/>
    <w:rsid w:val="00EA269E"/>
    <w:rsid w:val="00ED1D78"/>
    <w:rsid w:val="00F06500"/>
    <w:rsid w:val="00F36C15"/>
    <w:rsid w:val="00F422C3"/>
    <w:rsid w:val="00F5481B"/>
    <w:rsid w:val="00F70DC2"/>
    <w:rsid w:val="00F71968"/>
    <w:rsid w:val="00F7740C"/>
    <w:rsid w:val="00FC6ECF"/>
    <w:rsid w:val="00FF5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,"/>
  <w14:docId w14:val="65A58175"/>
  <w15:docId w15:val="{A7E8A13F-A354-47EC-8146-0D198A147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D1D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1D78"/>
  </w:style>
  <w:style w:type="paragraph" w:styleId="Footer">
    <w:name w:val="footer"/>
    <w:basedOn w:val="Normal"/>
    <w:link w:val="FooterChar"/>
    <w:uiPriority w:val="99"/>
    <w:unhideWhenUsed/>
    <w:rsid w:val="00ED1D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1D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F3A6D87D157F4F881C97413D39108F" ma:contentTypeVersion="12" ma:contentTypeDescription="Create a new document." ma:contentTypeScope="" ma:versionID="d142c28c2bb31ca565eeaadc292e1038">
  <xsd:schema xmlns:xsd="http://www.w3.org/2001/XMLSchema" xmlns:xs="http://www.w3.org/2001/XMLSchema" xmlns:p="http://schemas.microsoft.com/office/2006/metadata/properties" xmlns:ns2="673794e9-3e19-4007-a364-455a6c6973fe" xmlns:ns3="554fa842-296b-4ff3-a9f0-caf1751b1dc3" targetNamespace="http://schemas.microsoft.com/office/2006/metadata/properties" ma:root="true" ma:fieldsID="b15ca51257deb7744b4d39bdfae0ef2e" ns2:_="" ns3:_="">
    <xsd:import namespace="673794e9-3e19-4007-a364-455a6c6973fe"/>
    <xsd:import namespace="554fa842-296b-4ff3-a9f0-caf1751b1d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3794e9-3e19-4007-a364-455a6c6973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579c9a3-0bb6-4d90-8f8f-56a2b7f36a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4fa842-296b-4ff3-a9f0-caf1751b1d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bc0a091-60e6-4a59-acdf-f962fab1a448}" ma:internalName="TaxCatchAll" ma:showField="CatchAllData" ma:web="554fa842-296b-4ff3-a9f0-caf1751b1d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73794e9-3e19-4007-a364-455a6c6973fe">
      <Terms xmlns="http://schemas.microsoft.com/office/infopath/2007/PartnerControls"/>
    </lcf76f155ced4ddcb4097134ff3c332f>
    <TaxCatchAll xmlns="554fa842-296b-4ff3-a9f0-caf1751b1dc3" xsi:nil="true"/>
  </documentManagement>
</p:properties>
</file>

<file path=customXml/itemProps1.xml><?xml version="1.0" encoding="utf-8"?>
<ds:datastoreItem xmlns:ds="http://schemas.openxmlformats.org/officeDocument/2006/customXml" ds:itemID="{08A9FE03-8DC7-4B1D-83C2-67CA3314A41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1D64199-9D2F-4295-9D89-5700429533E3}"/>
</file>

<file path=customXml/itemProps3.xml><?xml version="1.0" encoding="utf-8"?>
<ds:datastoreItem xmlns:ds="http://schemas.openxmlformats.org/officeDocument/2006/customXml" ds:itemID="{D332A399-EFD9-47B1-AEBE-1DDCF7EC328E}"/>
</file>

<file path=customXml/itemProps4.xml><?xml version="1.0" encoding="utf-8"?>
<ds:datastoreItem xmlns:ds="http://schemas.openxmlformats.org/officeDocument/2006/customXml" ds:itemID="{17D623DF-6F57-40C5-9C9E-86F637B2415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398</Words>
  <Characters>2438</Characters>
  <Application>Microsoft Office Word</Application>
  <DocSecurity>0</DocSecurity>
  <Lines>93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phyllis jackson</dc:creator>
  <cp:lastModifiedBy>Nick Craig</cp:lastModifiedBy>
  <cp:revision>4</cp:revision>
  <cp:lastPrinted>2021-06-24T13:35:00Z</cp:lastPrinted>
  <dcterms:created xsi:type="dcterms:W3CDTF">2025-12-15T20:59:00Z</dcterms:created>
  <dcterms:modified xsi:type="dcterms:W3CDTF">2025-12-15T21:00:00Z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0x01010088F3A6D87D157F4F881C97413D39108F</vt:lpwstr>
  </property>
</Properties>
</file>