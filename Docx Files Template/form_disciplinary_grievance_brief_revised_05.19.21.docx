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4261" w14:textId="468FBAB9" w:rsidR="00F17BB6" w:rsidRPr="00FA7734" w:rsidRDefault="00E00E87" w:rsidP="00E00E87">
      <w:pPr>
        <w:tabs>
          <w:tab w:val="left" w:pos="2520"/>
        </w:tabs>
        <w:jc w:val="center"/>
        <w:rPr>
          <w:rFonts w:ascii="Bookman Old Style" w:eastAsia="Calibri" w:hAnsi="Bookman Old Style" w:cs="Microsoft New Tai Lue"/>
          <w:b/>
          <w:w w:val="99"/>
          <w:sz w:val="16"/>
          <w:szCs w:val="16"/>
        </w:rPr>
      </w:pPr>
      <w:r w:rsidRPr="00FA7734">
        <w:rPr>
          <w:rFonts w:ascii="Arial Black" w:hAnsi="Arial Black" w:cs="Arial"/>
          <w:noProof/>
          <w:sz w:val="16"/>
          <w:szCs w:val="16"/>
        </w:rPr>
        <w:drawing>
          <wp:anchor distT="0" distB="0" distL="114300" distR="114300" simplePos="0" relativeHeight="251658241" behindDoc="1" locked="0" layoutInCell="1" allowOverlap="1" wp14:anchorId="248A6698" wp14:editId="76593FE4">
            <wp:simplePos x="0" y="0"/>
            <wp:positionH relativeFrom="margin">
              <wp:posOffset>5760720</wp:posOffset>
            </wp:positionH>
            <wp:positionV relativeFrom="insideMargin">
              <wp:posOffset>402590</wp:posOffset>
            </wp:positionV>
            <wp:extent cx="740664" cy="73152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7F0" w:rsidRPr="00FA7734">
        <w:rPr>
          <w:rFonts w:ascii="Arial Black" w:hAnsi="Arial Black" w:cs="Arial"/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09853720" wp14:editId="72E3D5B3">
            <wp:simplePos x="0" y="0"/>
            <wp:positionH relativeFrom="margin">
              <wp:posOffset>-274320</wp:posOffset>
            </wp:positionH>
            <wp:positionV relativeFrom="insideMargin">
              <wp:posOffset>402590</wp:posOffset>
            </wp:positionV>
            <wp:extent cx="740664" cy="731520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C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o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m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m</w:t>
      </w:r>
      <w:r w:rsidR="008827F0" w:rsidRPr="00FA7734">
        <w:rPr>
          <w:rFonts w:ascii="Bookman Old Style" w:eastAsia="Calibri" w:hAnsi="Bookman Old Style" w:cs="Microsoft New Tai Lue"/>
          <w:b/>
          <w:spacing w:val="2"/>
          <w:sz w:val="16"/>
          <w:szCs w:val="16"/>
        </w:rPr>
        <w:t>u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n</w:t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i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c</w:t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a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t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i</w:t>
      </w:r>
      <w:r w:rsidR="008827F0" w:rsidRPr="00FA7734">
        <w:rPr>
          <w:rFonts w:ascii="Bookman Old Style" w:eastAsia="Calibri" w:hAnsi="Bookman Old Style" w:cs="Microsoft New Tai Lue"/>
          <w:b/>
          <w:spacing w:val="2"/>
          <w:sz w:val="16"/>
          <w:szCs w:val="16"/>
        </w:rPr>
        <w:t>o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ns</w:t>
      </w:r>
      <w:r w:rsidR="008827F0" w:rsidRPr="00FA7734">
        <w:rPr>
          <w:rFonts w:ascii="Bookman Old Style" w:eastAsia="Calibri" w:hAnsi="Bookman Old Style" w:cs="Microsoft New Tai Lue"/>
          <w:b/>
          <w:spacing w:val="-11"/>
          <w:sz w:val="16"/>
          <w:szCs w:val="16"/>
        </w:rPr>
        <w:t xml:space="preserve"> </w:t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W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o</w:t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r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ke</w:t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r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s</w:t>
      </w:r>
      <w:r w:rsidR="008827F0" w:rsidRPr="00FA7734">
        <w:rPr>
          <w:rFonts w:ascii="Bookman Old Style" w:eastAsia="Calibri" w:hAnsi="Bookman Old Style" w:cs="Microsoft New Tai Lue"/>
          <w:b/>
          <w:spacing w:val="-3"/>
          <w:sz w:val="16"/>
          <w:szCs w:val="16"/>
        </w:rPr>
        <w:t xml:space="preserve"> 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o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 xml:space="preserve">f 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A</w:t>
      </w:r>
      <w:r w:rsidR="008827F0" w:rsidRPr="00FA7734">
        <w:rPr>
          <w:rFonts w:ascii="Bookman Old Style" w:eastAsia="Calibri" w:hAnsi="Bookman Old Style" w:cs="Microsoft New Tai Lue"/>
          <w:b/>
          <w:spacing w:val="2"/>
          <w:sz w:val="16"/>
          <w:szCs w:val="16"/>
        </w:rPr>
        <w:t>m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e</w:t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r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ic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a</w:t>
      </w:r>
      <w:r w:rsidR="008827F0" w:rsidRPr="00FA7734">
        <w:rPr>
          <w:rFonts w:ascii="Bookman Old Style" w:eastAsia="Calibri" w:hAnsi="Bookman Old Style" w:cs="Microsoft New Tai Lue"/>
          <w:b/>
          <w:spacing w:val="-4"/>
          <w:sz w:val="16"/>
          <w:szCs w:val="16"/>
        </w:rPr>
        <w:t xml:space="preserve"> 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 xml:space="preserve">| </w:t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D</w:t>
      </w:r>
      <w:r w:rsidR="008827F0" w:rsidRPr="00FA7734">
        <w:rPr>
          <w:rFonts w:ascii="Bookman Old Style" w:eastAsia="Calibri" w:hAnsi="Bookman Old Style" w:cs="Microsoft New Tai Lue"/>
          <w:b/>
          <w:spacing w:val="2"/>
          <w:sz w:val="16"/>
          <w:szCs w:val="16"/>
        </w:rPr>
        <w:t>i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s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t</w:t>
      </w:r>
      <w:r w:rsidR="008827F0" w:rsidRPr="00FA7734">
        <w:rPr>
          <w:rFonts w:ascii="Bookman Old Style" w:eastAsia="Calibri" w:hAnsi="Bookman Old Style" w:cs="Microsoft New Tai Lue"/>
          <w:b/>
          <w:spacing w:val="1"/>
          <w:sz w:val="16"/>
          <w:szCs w:val="16"/>
        </w:rPr>
        <w:t>r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sz w:val="16"/>
          <w:szCs w:val="16"/>
        </w:rPr>
        <w:t>ic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t</w:t>
      </w:r>
      <w:r w:rsidR="008827F0" w:rsidRPr="00FA7734">
        <w:rPr>
          <w:rFonts w:ascii="Bookman Old Style" w:eastAsia="Calibri" w:hAnsi="Bookman Old Style" w:cs="Microsoft New Tai Lue"/>
          <w:b/>
          <w:spacing w:val="-2"/>
          <w:sz w:val="16"/>
          <w:szCs w:val="16"/>
        </w:rPr>
        <w:t xml:space="preserve"> 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>3</w:t>
      </w:r>
      <w:r w:rsidR="008827F0" w:rsidRPr="00FA7734">
        <w:rPr>
          <w:rFonts w:ascii="Bookman Old Style" w:eastAsia="Calibri" w:hAnsi="Bookman Old Style" w:cs="Microsoft New Tai Lue"/>
          <w:b/>
          <w:spacing w:val="-2"/>
          <w:sz w:val="16"/>
          <w:szCs w:val="16"/>
        </w:rPr>
        <w:t xml:space="preserve"> </w:t>
      </w:r>
      <w:r w:rsidR="008827F0" w:rsidRPr="00FA7734">
        <w:rPr>
          <w:rFonts w:ascii="Bookman Old Style" w:eastAsia="Calibri" w:hAnsi="Bookman Old Style" w:cs="Microsoft New Tai Lue"/>
          <w:b/>
          <w:sz w:val="16"/>
          <w:szCs w:val="16"/>
        </w:rPr>
        <w:t xml:space="preserve">| </w:t>
      </w:r>
      <w:r w:rsidR="008827F0" w:rsidRPr="00FA7734">
        <w:rPr>
          <w:rFonts w:ascii="Bookman Old Style" w:eastAsia="Calibri" w:hAnsi="Bookman Old Style" w:cs="Microsoft New Tai Lue"/>
          <w:b/>
          <w:spacing w:val="-1"/>
          <w:w w:val="99"/>
          <w:sz w:val="16"/>
          <w:szCs w:val="16"/>
        </w:rPr>
        <w:t>A</w:t>
      </w:r>
      <w:r w:rsidR="008827F0" w:rsidRPr="00FA7734">
        <w:rPr>
          <w:rFonts w:ascii="Bookman Old Style" w:eastAsia="Calibri" w:hAnsi="Bookman Old Style" w:cs="Microsoft New Tai Lue"/>
          <w:b/>
          <w:spacing w:val="1"/>
          <w:w w:val="99"/>
          <w:sz w:val="16"/>
          <w:szCs w:val="16"/>
        </w:rPr>
        <w:t>F</w:t>
      </w:r>
      <w:r w:rsidR="008827F0" w:rsidRPr="00FA7734">
        <w:rPr>
          <w:rFonts w:ascii="Bookman Old Style" w:eastAsia="Calibri" w:hAnsi="Bookman Old Style" w:cs="Microsoft New Tai Lue"/>
          <w:b/>
          <w:spacing w:val="4"/>
          <w:w w:val="99"/>
          <w:sz w:val="16"/>
          <w:szCs w:val="16"/>
        </w:rPr>
        <w:t>L</w:t>
      </w:r>
      <w:r w:rsidR="008827F0" w:rsidRPr="00FA7734">
        <w:rPr>
          <w:rFonts w:ascii="Bookman Old Style" w:eastAsia="Calibri" w:hAnsi="Bookman Old Style" w:cs="Microsoft New Tai Lue"/>
          <w:b/>
          <w:spacing w:val="1"/>
          <w:w w:val="99"/>
          <w:sz w:val="16"/>
          <w:szCs w:val="16"/>
        </w:rPr>
        <w:t>-CI</w:t>
      </w:r>
      <w:r w:rsidR="008827F0" w:rsidRPr="00FA7734">
        <w:rPr>
          <w:rFonts w:ascii="Bookman Old Style" w:eastAsia="Calibri" w:hAnsi="Bookman Old Style" w:cs="Microsoft New Tai Lue"/>
          <w:b/>
          <w:w w:val="99"/>
          <w:sz w:val="16"/>
          <w:szCs w:val="16"/>
        </w:rPr>
        <w:t>O</w:t>
      </w:r>
    </w:p>
    <w:p w14:paraId="513EE9AB" w14:textId="38A3B577" w:rsidR="001D10CC" w:rsidRPr="00FA7734" w:rsidRDefault="001D10CC" w:rsidP="005E428F">
      <w:pPr>
        <w:tabs>
          <w:tab w:val="left" w:pos="1530"/>
          <w:tab w:val="left" w:pos="8820"/>
        </w:tabs>
        <w:spacing w:after="260"/>
        <w:ind w:right="36"/>
        <w:jc w:val="center"/>
        <w:rPr>
          <w:rFonts w:ascii="Microsoft New Tai Lue" w:eastAsia="Calibri" w:hAnsi="Microsoft New Tai Lue" w:cs="Microsoft New Tai Lue"/>
          <w:bCs/>
          <w:w w:val="99"/>
          <w:sz w:val="16"/>
          <w:szCs w:val="16"/>
          <w:u w:val="single"/>
        </w:rPr>
      </w:pPr>
      <w:r w:rsidRPr="00FA7734">
        <w:rPr>
          <w:rFonts w:ascii="Bookman Old Style" w:eastAsia="Calibri" w:hAnsi="Bookman Old Style" w:cs="Microsoft New Tai Lue"/>
          <w:bCs/>
          <w:w w:val="99"/>
          <w:sz w:val="16"/>
          <w:szCs w:val="16"/>
          <w:u w:val="single"/>
        </w:rPr>
        <w:t>4100 Perimeter Park S</w:t>
      </w:r>
      <w:r w:rsidR="003A6967" w:rsidRPr="00FA7734">
        <w:rPr>
          <w:rFonts w:ascii="Bookman Old Style" w:eastAsia="Calibri" w:hAnsi="Bookman Old Style" w:cs="Microsoft New Tai Lue"/>
          <w:bCs/>
          <w:w w:val="99"/>
          <w:sz w:val="16"/>
          <w:szCs w:val="16"/>
          <w:u w:val="single"/>
        </w:rPr>
        <w:t xml:space="preserve"> | </w:t>
      </w:r>
      <w:r w:rsidRPr="00FA7734">
        <w:rPr>
          <w:rFonts w:ascii="Bookman Old Style" w:eastAsia="Calibri" w:hAnsi="Bookman Old Style" w:cs="Microsoft New Tai Lue"/>
          <w:bCs/>
          <w:w w:val="99"/>
          <w:sz w:val="16"/>
          <w:szCs w:val="16"/>
          <w:u w:val="single"/>
        </w:rPr>
        <w:t>Atlanta, GA 3034</w:t>
      </w:r>
      <w:r w:rsidR="003A6967" w:rsidRPr="00FA7734">
        <w:rPr>
          <w:rFonts w:ascii="Bookman Old Style" w:eastAsia="Calibri" w:hAnsi="Bookman Old Style" w:cs="Microsoft New Tai Lue"/>
          <w:bCs/>
          <w:w w:val="99"/>
          <w:sz w:val="16"/>
          <w:szCs w:val="16"/>
          <w:u w:val="single"/>
        </w:rPr>
        <w:t>1 | P</w:t>
      </w:r>
      <w:r w:rsidRPr="00FA7734">
        <w:rPr>
          <w:rFonts w:ascii="Bookman Old Style" w:eastAsia="Calibri" w:hAnsi="Bookman Old Style" w:cs="Microsoft New Tai Lue"/>
          <w:bCs/>
          <w:w w:val="99"/>
          <w:sz w:val="16"/>
          <w:szCs w:val="16"/>
          <w:u w:val="single"/>
        </w:rPr>
        <w:t>hone: (404) 296-5553</w:t>
      </w:r>
      <w:r w:rsidR="003A6967" w:rsidRPr="00FA7734">
        <w:rPr>
          <w:rFonts w:ascii="Bookman Old Style" w:eastAsia="Calibri" w:hAnsi="Bookman Old Style" w:cs="Microsoft New Tai Lue"/>
          <w:bCs/>
          <w:w w:val="99"/>
          <w:sz w:val="16"/>
          <w:szCs w:val="16"/>
          <w:u w:val="single"/>
        </w:rPr>
        <w:t xml:space="preserve"> | </w:t>
      </w:r>
      <w:r w:rsidRPr="00FA7734">
        <w:rPr>
          <w:rFonts w:ascii="Bookman Old Style" w:eastAsia="Calibri" w:hAnsi="Bookman Old Style" w:cs="Microsoft New Tai Lue"/>
          <w:bCs/>
          <w:w w:val="99"/>
          <w:sz w:val="16"/>
          <w:szCs w:val="16"/>
          <w:u w:val="single"/>
        </w:rPr>
        <w:t>Fax: (404) 299-6165</w:t>
      </w:r>
      <w:r w:rsidR="005E428F" w:rsidRPr="00FA7734">
        <w:rPr>
          <w:rFonts w:ascii="Bookman Old Style" w:eastAsia="Calibri" w:hAnsi="Bookman Old Style" w:cs="Microsoft New Tai Lue"/>
          <w:bCs/>
          <w:w w:val="99"/>
          <w:sz w:val="16"/>
          <w:szCs w:val="16"/>
          <w:u w:val="single"/>
        </w:rPr>
        <w:t xml:space="preserve"> </w:t>
      </w:r>
    </w:p>
    <w:p w14:paraId="38918EE0" w14:textId="21AA4050" w:rsidR="00F17BB6" w:rsidRPr="00934923" w:rsidRDefault="008827F0" w:rsidP="00F92574">
      <w:pPr>
        <w:spacing w:after="360"/>
        <w:ind w:left="2160" w:right="10"/>
        <w:rPr>
          <w:rFonts w:asciiTheme="majorHAnsi" w:eastAsia="Calibri" w:hAnsiTheme="majorHAnsi" w:cs="Calibri"/>
          <w:b/>
          <w:smallCaps/>
          <w:sz w:val="40"/>
          <w:szCs w:val="40"/>
          <w:u w:val="single"/>
        </w:rPr>
      </w:pPr>
      <w:r w:rsidRPr="00520F07">
        <w:rPr>
          <w:rFonts w:asciiTheme="majorHAnsi" w:eastAsia="Calibri" w:hAnsiTheme="majorHAnsi" w:cs="Calibri"/>
          <w:b/>
          <w:smallCaps/>
          <w:spacing w:val="-3"/>
          <w:sz w:val="48"/>
          <w:szCs w:val="48"/>
          <w:u w:val="single"/>
        </w:rPr>
        <w:t xml:space="preserve">Disciplinary </w:t>
      </w:r>
      <w:r w:rsidRPr="00520F07">
        <w:rPr>
          <w:rFonts w:asciiTheme="majorHAnsi" w:eastAsia="Calibri" w:hAnsiTheme="majorHAnsi" w:cs="Calibri"/>
          <w:b/>
          <w:smallCaps/>
          <w:sz w:val="48"/>
          <w:szCs w:val="48"/>
          <w:u w:val="single"/>
        </w:rPr>
        <w:t>Grievance Brief</w:t>
      </w:r>
    </w:p>
    <w:p w14:paraId="36CB73FF" w14:textId="21BA00A2" w:rsidR="00F17BB6" w:rsidRPr="00B474D6" w:rsidRDefault="00B852E5" w:rsidP="00F92574">
      <w:pPr>
        <w:tabs>
          <w:tab w:val="left" w:pos="2160"/>
          <w:tab w:val="left" w:pos="4480"/>
        </w:tabs>
        <w:spacing w:after="100"/>
        <w:rPr>
          <w:rFonts w:ascii="Book Antiqua" w:hAnsi="Book Antiqua" w:cstheme="minorHAnsi"/>
          <w:bCs/>
          <w:sz w:val="28"/>
          <w:szCs w:val="28"/>
          <w:u w:val="single"/>
        </w:rPr>
      </w:pPr>
      <w:r w:rsidRPr="00890062">
        <w:rPr>
          <w:rFonts w:ascii="Sitka Banner" w:hAnsi="Sitka Banner" w:cstheme="minorHAnsi"/>
          <w:b/>
          <w:sz w:val="28"/>
          <w:szCs w:val="28"/>
        </w:rPr>
        <w:t>LOCAL NUMBER:</w:t>
      </w:r>
      <w:r w:rsidR="00890062" w:rsidRPr="00B474D6">
        <w:rPr>
          <w:rFonts w:ascii="Book Antiqua" w:hAnsi="Book Antiqua" w:cstheme="minorHAnsi"/>
          <w:b/>
          <w:sz w:val="24"/>
          <w:szCs w:val="24"/>
          <w:u w:val="single"/>
        </w:rPr>
        <w:tab/>
      </w:r>
      <w:sdt>
        <w:sdtPr>
          <w:id w:val="600301401"/>
          <w:placeholder>
            <w:docPart w:val="DefaultPlaceholder_-1854013440"/>
          </w:placeholder>
          <w:text/>
        </w:sdtPr>
        <w:sdtContent>
          <w:proofErr w:type="gramStart"/>
          <w:r w:rsidR="00F54DDA">
            <w:t xml:space="preserve">{{ </w:t>
          </w:r>
          <w:proofErr w:type="spellStart"/>
          <w:r w:rsidR="00F54DDA">
            <w:t>local</w:t>
          </w:r>
          <w:proofErr w:type="gramEnd"/>
          <w:r w:rsidR="00F54DDA">
            <w:t>_number</w:t>
          </w:r>
          <w:proofErr w:type="spellEnd"/>
          <w:r w:rsidR="00F54DDA">
            <w:t xml:space="preserve"> }}</w:t>
          </w:r>
        </w:sdtContent>
      </w:sdt>
      <w:r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18DB278C" w14:textId="6C3B73A3" w:rsidR="00F17BB6" w:rsidRPr="00890062" w:rsidRDefault="008827F0" w:rsidP="00F92574">
      <w:pPr>
        <w:tabs>
          <w:tab w:val="left" w:pos="3150"/>
          <w:tab w:val="left" w:pos="5760"/>
        </w:tabs>
        <w:spacing w:after="100"/>
        <w:rPr>
          <w:rFonts w:ascii="Sitka Banner" w:hAnsi="Sitka Banner" w:cstheme="minorHAnsi"/>
          <w:sz w:val="28"/>
          <w:szCs w:val="28"/>
        </w:rPr>
      </w:pPr>
      <w:r w:rsidRPr="00890062">
        <w:rPr>
          <w:rFonts w:ascii="Sitka Banner" w:hAnsi="Sitka Banner" w:cstheme="minorHAnsi"/>
          <w:b/>
          <w:sz w:val="28"/>
          <w:szCs w:val="28"/>
        </w:rPr>
        <w:t>LOCAL PH</w:t>
      </w:r>
      <w:r w:rsidRPr="00890062">
        <w:rPr>
          <w:rFonts w:ascii="Sitka Banner" w:hAnsi="Sitka Banner" w:cstheme="minorHAnsi"/>
          <w:b/>
          <w:spacing w:val="1"/>
          <w:sz w:val="28"/>
          <w:szCs w:val="28"/>
        </w:rPr>
        <w:t>O</w:t>
      </w:r>
      <w:r w:rsidRPr="00890062">
        <w:rPr>
          <w:rFonts w:ascii="Sitka Banner" w:hAnsi="Sitka Banner" w:cstheme="minorHAnsi"/>
          <w:b/>
          <w:sz w:val="28"/>
          <w:szCs w:val="28"/>
        </w:rPr>
        <w:t>NE N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UM</w:t>
      </w:r>
      <w:r w:rsidRPr="00890062">
        <w:rPr>
          <w:rFonts w:ascii="Sitka Banner" w:hAnsi="Sitka Banner" w:cstheme="minorHAnsi"/>
          <w:b/>
          <w:sz w:val="28"/>
          <w:szCs w:val="28"/>
        </w:rPr>
        <w:t>BE</w:t>
      </w:r>
      <w:r w:rsidRPr="00890062">
        <w:rPr>
          <w:rFonts w:ascii="Sitka Banner" w:hAnsi="Sitka Banner" w:cstheme="minorHAnsi"/>
          <w:b/>
          <w:spacing w:val="1"/>
          <w:sz w:val="28"/>
          <w:szCs w:val="28"/>
        </w:rPr>
        <w:t>R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:</w:t>
      </w:r>
      <w:r w:rsidR="00890062"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  <w:sdt>
        <w:sdtPr>
          <w:id w:val="1574703244"/>
          <w:placeholder>
            <w:docPart w:val="DefaultPlaceholder_-1854013440"/>
          </w:placeholder>
          <w:text/>
        </w:sdtPr>
        <w:sdtContent>
          <w:proofErr w:type="gramStart"/>
          <w:r w:rsidR="00F54DDA">
            <w:t xml:space="preserve">{{ </w:t>
          </w:r>
          <w:proofErr w:type="spellStart"/>
          <w:r w:rsidR="00F54DDA">
            <w:t>local</w:t>
          </w:r>
          <w:proofErr w:type="gramEnd"/>
          <w:r w:rsidR="00F54DDA">
            <w:t>_phone</w:t>
          </w:r>
          <w:proofErr w:type="spellEnd"/>
          <w:r w:rsidR="00F54DDA">
            <w:t xml:space="preserve"> }}</w:t>
          </w:r>
        </w:sdtContent>
      </w:sdt>
      <w:r w:rsidR="00890062"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  <w:r w:rsidRPr="00890062">
        <w:rPr>
          <w:rFonts w:ascii="Sitka Banner" w:hAnsi="Sitka Banner" w:cstheme="minorHAnsi"/>
          <w:sz w:val="28"/>
          <w:szCs w:val="28"/>
        </w:rPr>
        <w:tab/>
      </w:r>
    </w:p>
    <w:p w14:paraId="5DF85612" w14:textId="3874A9C5" w:rsidR="00F17BB6" w:rsidRPr="00B474D6" w:rsidRDefault="008827F0" w:rsidP="00F92574">
      <w:pPr>
        <w:tabs>
          <w:tab w:val="left" w:pos="3240"/>
          <w:tab w:val="left" w:pos="9360"/>
        </w:tabs>
        <w:spacing w:after="120"/>
        <w:rPr>
          <w:rFonts w:ascii="Book Antiqua" w:hAnsi="Book Antiqua" w:cstheme="minorHAnsi"/>
          <w:bCs/>
          <w:sz w:val="24"/>
          <w:szCs w:val="24"/>
          <w:u w:val="single" w:color="000000"/>
        </w:rPr>
      </w:pPr>
      <w:r w:rsidRPr="00890062">
        <w:rPr>
          <w:rFonts w:ascii="Sitka Banner" w:hAnsi="Sitka Banner" w:cstheme="minorHAnsi"/>
          <w:b/>
          <w:sz w:val="28"/>
          <w:szCs w:val="28"/>
        </w:rPr>
        <w:t xml:space="preserve">LOCAL </w:t>
      </w:r>
      <w:r w:rsidR="00526D4B">
        <w:rPr>
          <w:rFonts w:ascii="Sitka Banner" w:hAnsi="Sitka Banner" w:cstheme="minorHAnsi"/>
          <w:b/>
          <w:sz w:val="28"/>
          <w:szCs w:val="28"/>
        </w:rPr>
        <w:t xml:space="preserve">STREET </w:t>
      </w:r>
      <w:r w:rsidRPr="00890062">
        <w:rPr>
          <w:rFonts w:ascii="Sitka Banner" w:hAnsi="Sitka Banner" w:cstheme="minorHAnsi"/>
          <w:b/>
          <w:sz w:val="28"/>
          <w:szCs w:val="28"/>
        </w:rPr>
        <w:t>A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D</w:t>
      </w:r>
      <w:r w:rsidRPr="00890062">
        <w:rPr>
          <w:rFonts w:ascii="Sitka Banner" w:hAnsi="Sitka Banner" w:cstheme="minorHAnsi"/>
          <w:b/>
          <w:sz w:val="28"/>
          <w:szCs w:val="28"/>
        </w:rPr>
        <w:t>D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R</w:t>
      </w:r>
      <w:r w:rsidRPr="00890062">
        <w:rPr>
          <w:rFonts w:ascii="Sitka Banner" w:hAnsi="Sitka Banner" w:cstheme="minorHAnsi"/>
          <w:b/>
          <w:sz w:val="28"/>
          <w:szCs w:val="28"/>
        </w:rPr>
        <w:t>E</w:t>
      </w:r>
      <w:r w:rsidRPr="00890062">
        <w:rPr>
          <w:rFonts w:ascii="Sitka Banner" w:hAnsi="Sitka Banner" w:cstheme="minorHAnsi"/>
          <w:b/>
          <w:spacing w:val="1"/>
          <w:sz w:val="28"/>
          <w:szCs w:val="28"/>
        </w:rPr>
        <w:t>SS:</w:t>
      </w:r>
      <w:r w:rsidR="00D933A2" w:rsidRPr="00B474D6">
        <w:rPr>
          <w:rFonts w:ascii="Book Antiqua" w:hAnsi="Book Antiqua" w:cstheme="minorHAnsi"/>
          <w:bCs/>
          <w:spacing w:val="1"/>
          <w:sz w:val="28"/>
          <w:szCs w:val="28"/>
          <w:u w:val="single"/>
        </w:rPr>
        <w:tab/>
      </w:r>
      <w:sdt>
        <w:sdtPr>
          <w:id w:val="-1750722705"/>
          <w:placeholder>
            <w:docPart w:val="DefaultPlaceholder_-1854013440"/>
          </w:placeholder>
          <w:text/>
        </w:sdtPr>
        <w:sdtContent>
          <w:proofErr w:type="gramStart"/>
          <w:r w:rsidR="00777C40" w:rsidRPr="00777C40">
            <w:t xml:space="preserve">{{ </w:t>
          </w:r>
          <w:proofErr w:type="spellStart"/>
          <w:r w:rsidR="00777C40" w:rsidRPr="00777C40">
            <w:t>local</w:t>
          </w:r>
          <w:proofErr w:type="gramEnd"/>
          <w:r w:rsidR="00777C40" w:rsidRPr="00777C40">
            <w:t>_street</w:t>
          </w:r>
          <w:proofErr w:type="spellEnd"/>
          <w:r w:rsidR="00777C40" w:rsidRPr="00777C40">
            <w:t xml:space="preserve"> }}</w:t>
          </w:r>
        </w:sdtContent>
      </w:sdt>
      <w:r w:rsidR="00633037"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69469620" w14:textId="38DDD3C4" w:rsidR="00526D4B" w:rsidRPr="00B474D6" w:rsidRDefault="00526D4B" w:rsidP="006763E6">
      <w:pPr>
        <w:tabs>
          <w:tab w:val="left" w:pos="180"/>
          <w:tab w:val="left" w:pos="4500"/>
          <w:tab w:val="left" w:pos="7560"/>
          <w:tab w:val="left" w:pos="9360"/>
        </w:tabs>
        <w:rPr>
          <w:rFonts w:ascii="Book Antiqua" w:hAnsi="Book Antiqua" w:cstheme="minorHAnsi"/>
          <w:bCs/>
          <w:sz w:val="24"/>
          <w:szCs w:val="24"/>
          <w:u w:val="single"/>
        </w:rPr>
      </w:pPr>
      <w:r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  <w:sdt>
        <w:sdtPr>
          <w:id w:val="293496286"/>
          <w:placeholder>
            <w:docPart w:val="DefaultPlaceholder_-1854013440"/>
          </w:placeholder>
          <w:text/>
        </w:sdtPr>
        <w:sdtContent>
          <w:proofErr w:type="gramStart"/>
          <w:r w:rsidR="00777C40" w:rsidRPr="00777C40">
            <w:t xml:space="preserve">{{ </w:t>
          </w:r>
          <w:proofErr w:type="spellStart"/>
          <w:r w:rsidR="00777C40" w:rsidRPr="00777C40">
            <w:t>local</w:t>
          </w:r>
          <w:proofErr w:type="gramEnd"/>
          <w:r w:rsidR="00777C40" w:rsidRPr="00777C40">
            <w:t>_city</w:t>
          </w:r>
          <w:proofErr w:type="spellEnd"/>
          <w:r w:rsidR="00777C40" w:rsidRPr="00777C40">
            <w:t xml:space="preserve"> }}</w:t>
          </w:r>
        </w:sdtContent>
      </w:sdt>
      <w:r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  <w:sdt>
        <w:sdtPr>
          <w:id w:val="-1326430466"/>
          <w:placeholder>
            <w:docPart w:val="DefaultPlaceholder_-1854013440"/>
          </w:placeholder>
          <w:text/>
        </w:sdtPr>
        <w:sdtContent>
          <w:proofErr w:type="gramStart"/>
          <w:r w:rsidR="00777C40" w:rsidRPr="00777C40">
            <w:t xml:space="preserve">{{ </w:t>
          </w:r>
          <w:proofErr w:type="spellStart"/>
          <w:r w:rsidR="00777C40" w:rsidRPr="00777C40">
            <w:t>local</w:t>
          </w:r>
          <w:proofErr w:type="gramEnd"/>
          <w:r w:rsidR="00777C40" w:rsidRPr="00777C40">
            <w:t>_state</w:t>
          </w:r>
          <w:proofErr w:type="spellEnd"/>
          <w:r w:rsidR="00777C40" w:rsidRPr="00777C40">
            <w:t xml:space="preserve"> }}</w:t>
          </w:r>
        </w:sdtContent>
      </w:sdt>
      <w:r w:rsidR="00A759CF"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  <w:sdt>
        <w:sdtPr>
          <w:id w:val="-1544901193"/>
          <w:placeholder>
            <w:docPart w:val="DefaultPlaceholder_-1854013440"/>
          </w:placeholder>
          <w:text/>
        </w:sdtPr>
        <w:sdtContent>
          <w:proofErr w:type="gramStart"/>
          <w:r w:rsidR="00126A3A" w:rsidRPr="00126A3A">
            <w:t xml:space="preserve">{{ </w:t>
          </w:r>
          <w:proofErr w:type="spellStart"/>
          <w:r w:rsidR="00126A3A" w:rsidRPr="00126A3A">
            <w:t>local</w:t>
          </w:r>
          <w:proofErr w:type="gramEnd"/>
          <w:r w:rsidR="00126A3A" w:rsidRPr="00126A3A">
            <w:t>_zip</w:t>
          </w:r>
          <w:proofErr w:type="spellEnd"/>
          <w:r w:rsidR="00126A3A" w:rsidRPr="00126A3A">
            <w:t xml:space="preserve"> }}</w:t>
          </w:r>
        </w:sdtContent>
      </w:sdt>
      <w:r w:rsidR="00A759CF"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2228232F" w14:textId="21A69A02" w:rsidR="00890062" w:rsidRPr="00990CBF" w:rsidRDefault="00890062" w:rsidP="00D90960">
      <w:pPr>
        <w:tabs>
          <w:tab w:val="left" w:pos="720"/>
          <w:tab w:val="left" w:pos="4590"/>
          <w:tab w:val="left" w:pos="7740"/>
        </w:tabs>
        <w:rPr>
          <w:rFonts w:ascii="Sitka Banner" w:hAnsi="Sitka Banner" w:cstheme="minorHAnsi"/>
          <w:sz w:val="16"/>
          <w:szCs w:val="16"/>
        </w:rPr>
      </w:pPr>
      <w:r w:rsidRPr="00EA64B4">
        <w:rPr>
          <w:rFonts w:ascii="Sitka Banner" w:hAnsi="Sitka Banner" w:cstheme="minorHAnsi"/>
          <w:bCs/>
          <w:i/>
          <w:iCs/>
          <w:sz w:val="18"/>
          <w:szCs w:val="18"/>
        </w:rPr>
        <w:tab/>
      </w:r>
      <w:r w:rsidRPr="00990CBF">
        <w:rPr>
          <w:rFonts w:ascii="Sitka Banner" w:hAnsi="Sitka Banner" w:cstheme="minorHAnsi"/>
          <w:bCs/>
          <w:sz w:val="16"/>
          <w:szCs w:val="16"/>
        </w:rPr>
        <w:t>City</w:t>
      </w:r>
      <w:r w:rsidRPr="00990CBF">
        <w:rPr>
          <w:rFonts w:ascii="Sitka Banner" w:hAnsi="Sitka Banner" w:cstheme="minorHAnsi"/>
          <w:bCs/>
          <w:sz w:val="16"/>
          <w:szCs w:val="16"/>
        </w:rPr>
        <w:tab/>
        <w:t>State</w:t>
      </w:r>
      <w:r w:rsidRPr="00990CBF">
        <w:rPr>
          <w:rFonts w:ascii="Sitka Banner" w:hAnsi="Sitka Banner" w:cstheme="minorHAnsi"/>
          <w:bCs/>
          <w:sz w:val="16"/>
          <w:szCs w:val="16"/>
        </w:rPr>
        <w:tab/>
        <w:t>Zip</w:t>
      </w:r>
    </w:p>
    <w:p w14:paraId="20228DEF" w14:textId="38E41910" w:rsidR="00B37CE4" w:rsidRPr="00B474D6" w:rsidRDefault="008827F0" w:rsidP="00F92574">
      <w:pPr>
        <w:tabs>
          <w:tab w:val="left" w:pos="2610"/>
          <w:tab w:val="left" w:pos="9360"/>
        </w:tabs>
        <w:spacing w:after="100"/>
        <w:ind w:right="14"/>
        <w:rPr>
          <w:rFonts w:ascii="Book Antiqua" w:hAnsi="Book Antiqua" w:cstheme="minorHAnsi"/>
          <w:bCs/>
          <w:sz w:val="24"/>
          <w:szCs w:val="24"/>
        </w:rPr>
      </w:pPr>
      <w:r w:rsidRPr="00890062">
        <w:rPr>
          <w:rFonts w:ascii="Sitka Banner" w:hAnsi="Sitka Banner" w:cstheme="minorHAnsi"/>
          <w:b/>
          <w:sz w:val="28"/>
          <w:szCs w:val="28"/>
        </w:rPr>
        <w:t>GRI</w:t>
      </w:r>
      <w:r w:rsidRPr="00890062">
        <w:rPr>
          <w:rFonts w:ascii="Sitka Banner" w:hAnsi="Sitka Banner" w:cstheme="minorHAnsi"/>
          <w:b/>
          <w:spacing w:val="1"/>
          <w:sz w:val="28"/>
          <w:szCs w:val="28"/>
        </w:rPr>
        <w:t>E</w:t>
      </w:r>
      <w:r w:rsidRPr="00890062">
        <w:rPr>
          <w:rFonts w:ascii="Sitka Banner" w:hAnsi="Sitka Banner" w:cstheme="minorHAnsi"/>
          <w:b/>
          <w:sz w:val="28"/>
          <w:szCs w:val="28"/>
        </w:rPr>
        <w:t>V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 w:cstheme="minorHAnsi"/>
          <w:b/>
          <w:sz w:val="28"/>
          <w:szCs w:val="28"/>
        </w:rPr>
        <w:t>NT(S) N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AM</w:t>
      </w:r>
      <w:r w:rsidRPr="00890062">
        <w:rPr>
          <w:rFonts w:ascii="Sitka Banner" w:hAnsi="Sitka Banner" w:cstheme="minorHAnsi"/>
          <w:b/>
          <w:spacing w:val="3"/>
          <w:sz w:val="28"/>
          <w:szCs w:val="28"/>
        </w:rPr>
        <w:t>E</w:t>
      </w:r>
      <w:r w:rsidRPr="00B37CE4">
        <w:rPr>
          <w:rFonts w:ascii="Sitka Banner" w:hAnsi="Sitka Banner" w:cstheme="minorHAnsi"/>
          <w:b/>
          <w:sz w:val="28"/>
          <w:szCs w:val="28"/>
        </w:rPr>
        <w:t>:</w:t>
      </w:r>
      <w:r w:rsidR="00B37CE4" w:rsidRPr="00B474D6">
        <w:rPr>
          <w:rFonts w:ascii="Book Antiqua" w:hAnsi="Book Antiqua" w:cstheme="minorHAnsi"/>
          <w:bCs/>
          <w:sz w:val="28"/>
          <w:szCs w:val="28"/>
          <w:u w:val="single"/>
        </w:rPr>
        <w:tab/>
      </w:r>
      <w:sdt>
        <w:sdtPr>
          <w:id w:val="1480495102"/>
          <w:placeholder>
            <w:docPart w:val="DefaultPlaceholder_-1854013440"/>
          </w:placeholder>
          <w:text/>
        </w:sdtPr>
        <w:sdtContent>
          <w:proofErr w:type="gramStart"/>
          <w:r w:rsidR="00126A3A" w:rsidRPr="00126A3A">
            <w:t xml:space="preserve">{{ </w:t>
          </w:r>
          <w:proofErr w:type="spellStart"/>
          <w:r w:rsidR="00126A3A" w:rsidRPr="00126A3A">
            <w:t>grievant</w:t>
          </w:r>
          <w:proofErr w:type="gramEnd"/>
          <w:r w:rsidR="00126A3A" w:rsidRPr="00126A3A">
            <w:t>_name</w:t>
          </w:r>
          <w:proofErr w:type="spellEnd"/>
          <w:r w:rsidR="00126A3A" w:rsidRPr="00126A3A">
            <w:t xml:space="preserve"> }}</w:t>
          </w:r>
        </w:sdtContent>
      </w:sdt>
      <w:r w:rsidR="00B37CE4"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3FA54B79" w14:textId="144FAA27" w:rsidR="00E5504A" w:rsidRPr="00B474D6" w:rsidRDefault="008827F0" w:rsidP="00F92574">
      <w:pPr>
        <w:tabs>
          <w:tab w:val="left" w:pos="3960"/>
          <w:tab w:val="left" w:pos="9360"/>
        </w:tabs>
        <w:spacing w:after="100"/>
        <w:ind w:right="14"/>
        <w:rPr>
          <w:rFonts w:ascii="Book Antiqua" w:hAnsi="Book Antiqua" w:cstheme="minorHAnsi"/>
          <w:bCs/>
          <w:sz w:val="24"/>
          <w:szCs w:val="24"/>
        </w:rPr>
      </w:pPr>
      <w:r w:rsidRPr="00890062">
        <w:rPr>
          <w:rFonts w:ascii="Sitka Banner" w:hAnsi="Sitka Banner" w:cstheme="minorHAnsi"/>
          <w:b/>
          <w:sz w:val="28"/>
          <w:szCs w:val="28"/>
        </w:rPr>
        <w:t>GRI</w:t>
      </w:r>
      <w:r w:rsidRPr="00890062">
        <w:rPr>
          <w:rFonts w:ascii="Sitka Banner" w:hAnsi="Sitka Banner" w:cstheme="minorHAnsi"/>
          <w:b/>
          <w:spacing w:val="1"/>
          <w:sz w:val="28"/>
          <w:szCs w:val="28"/>
        </w:rPr>
        <w:t>E</w:t>
      </w:r>
      <w:r w:rsidRPr="00890062">
        <w:rPr>
          <w:rFonts w:ascii="Sitka Banner" w:hAnsi="Sitka Banner" w:cstheme="minorHAnsi"/>
          <w:b/>
          <w:sz w:val="28"/>
          <w:szCs w:val="28"/>
        </w:rPr>
        <w:t>V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 w:cstheme="minorHAnsi"/>
          <w:b/>
          <w:sz w:val="28"/>
          <w:szCs w:val="28"/>
        </w:rPr>
        <w:t>NT(S) PHONE NU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M</w:t>
      </w:r>
      <w:r w:rsidRPr="00890062">
        <w:rPr>
          <w:rFonts w:ascii="Sitka Banner" w:hAnsi="Sitka Banner" w:cstheme="minorHAnsi"/>
          <w:b/>
          <w:sz w:val="28"/>
          <w:szCs w:val="28"/>
        </w:rPr>
        <w:t>BER</w:t>
      </w:r>
      <w:r w:rsidRPr="00526D4B">
        <w:rPr>
          <w:rFonts w:ascii="Sitka Banner" w:hAnsi="Sitka Banner" w:cstheme="minorHAnsi"/>
          <w:b/>
          <w:sz w:val="28"/>
          <w:szCs w:val="28"/>
        </w:rPr>
        <w:t>:</w:t>
      </w:r>
      <w:r w:rsidR="00526D4B" w:rsidRPr="00B474D6">
        <w:rPr>
          <w:rFonts w:ascii="Book Antiqua" w:hAnsi="Book Antiqua" w:cstheme="minorHAnsi"/>
          <w:bCs/>
          <w:sz w:val="28"/>
          <w:szCs w:val="28"/>
          <w:u w:val="single"/>
        </w:rPr>
        <w:tab/>
      </w:r>
      <w:sdt>
        <w:sdtPr>
          <w:id w:val="2041784100"/>
          <w:placeholder>
            <w:docPart w:val="DefaultPlaceholder_-1854013440"/>
          </w:placeholder>
          <w:text/>
        </w:sdtPr>
        <w:sdtContent>
          <w:proofErr w:type="gramStart"/>
          <w:r w:rsidR="00126A3A" w:rsidRPr="00126A3A">
            <w:t xml:space="preserve">{{ </w:t>
          </w:r>
          <w:proofErr w:type="spellStart"/>
          <w:r w:rsidR="00126A3A" w:rsidRPr="00126A3A">
            <w:t>grievant</w:t>
          </w:r>
          <w:proofErr w:type="gramEnd"/>
          <w:r w:rsidR="00126A3A" w:rsidRPr="00126A3A">
            <w:t>_phone</w:t>
          </w:r>
          <w:proofErr w:type="spellEnd"/>
          <w:r w:rsidR="00126A3A" w:rsidRPr="00126A3A">
            <w:t xml:space="preserve"> }}</w:t>
          </w:r>
        </w:sdtContent>
      </w:sdt>
      <w:r w:rsidR="00526D4B"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4F76FB40" w14:textId="0ED10B4F" w:rsidR="00526D4B" w:rsidRDefault="008827F0" w:rsidP="00F92574">
      <w:pPr>
        <w:tabs>
          <w:tab w:val="left" w:pos="4050"/>
          <w:tab w:val="left" w:pos="9360"/>
        </w:tabs>
        <w:spacing w:after="120"/>
        <w:ind w:right="14"/>
        <w:rPr>
          <w:rFonts w:ascii="Arial Rounded MT Bold" w:hAnsi="Arial Rounded MT Bold" w:cstheme="minorHAnsi"/>
          <w:bCs/>
          <w:sz w:val="24"/>
          <w:szCs w:val="24"/>
          <w:u w:val="single"/>
        </w:rPr>
      </w:pPr>
      <w:r w:rsidRPr="00890062">
        <w:rPr>
          <w:rFonts w:ascii="Sitka Banner" w:hAnsi="Sitka Banner" w:cstheme="minorHAnsi"/>
          <w:b/>
          <w:sz w:val="28"/>
          <w:szCs w:val="28"/>
        </w:rPr>
        <w:t>GRI</w:t>
      </w:r>
      <w:r w:rsidRPr="00890062">
        <w:rPr>
          <w:rFonts w:ascii="Sitka Banner" w:hAnsi="Sitka Banner" w:cstheme="minorHAnsi"/>
          <w:b/>
          <w:spacing w:val="1"/>
          <w:sz w:val="28"/>
          <w:szCs w:val="28"/>
        </w:rPr>
        <w:t>E</w:t>
      </w:r>
      <w:r w:rsidRPr="00890062">
        <w:rPr>
          <w:rFonts w:ascii="Sitka Banner" w:hAnsi="Sitka Banner" w:cstheme="minorHAnsi"/>
          <w:b/>
          <w:sz w:val="28"/>
          <w:szCs w:val="28"/>
        </w:rPr>
        <w:t>V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 w:cstheme="minorHAnsi"/>
          <w:b/>
          <w:sz w:val="28"/>
          <w:szCs w:val="28"/>
        </w:rPr>
        <w:t>NT(S) STRE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E</w:t>
      </w:r>
      <w:r w:rsidRPr="00890062">
        <w:rPr>
          <w:rFonts w:ascii="Sitka Banner" w:hAnsi="Sitka Banner" w:cstheme="minorHAnsi"/>
          <w:b/>
          <w:sz w:val="28"/>
          <w:szCs w:val="28"/>
        </w:rPr>
        <w:t>T A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D</w:t>
      </w:r>
      <w:r w:rsidRPr="00890062">
        <w:rPr>
          <w:rFonts w:ascii="Sitka Banner" w:hAnsi="Sitka Banner" w:cstheme="minorHAnsi"/>
          <w:b/>
          <w:sz w:val="28"/>
          <w:szCs w:val="28"/>
        </w:rPr>
        <w:t>D</w:t>
      </w:r>
      <w:r w:rsidRPr="00890062">
        <w:rPr>
          <w:rFonts w:ascii="Sitka Banner" w:hAnsi="Sitka Banner" w:cstheme="minorHAnsi"/>
          <w:b/>
          <w:spacing w:val="-1"/>
          <w:sz w:val="28"/>
          <w:szCs w:val="28"/>
        </w:rPr>
        <w:t>R</w:t>
      </w:r>
      <w:r w:rsidRPr="00890062">
        <w:rPr>
          <w:rFonts w:ascii="Sitka Banner" w:hAnsi="Sitka Banner" w:cstheme="minorHAnsi"/>
          <w:b/>
          <w:sz w:val="28"/>
          <w:szCs w:val="28"/>
        </w:rPr>
        <w:t>E</w:t>
      </w:r>
      <w:r w:rsidRPr="00890062">
        <w:rPr>
          <w:rFonts w:ascii="Sitka Banner" w:hAnsi="Sitka Banner" w:cstheme="minorHAnsi"/>
          <w:b/>
          <w:spacing w:val="1"/>
          <w:sz w:val="28"/>
          <w:szCs w:val="28"/>
        </w:rPr>
        <w:t>SS:</w:t>
      </w:r>
      <w:r w:rsidR="00526D4B" w:rsidRPr="00B474D6">
        <w:rPr>
          <w:rFonts w:ascii="Book Antiqua" w:hAnsi="Book Antiqua" w:cstheme="minorHAnsi"/>
          <w:bCs/>
          <w:spacing w:val="1"/>
          <w:sz w:val="28"/>
          <w:szCs w:val="28"/>
          <w:u w:val="single"/>
        </w:rPr>
        <w:tab/>
      </w:r>
      <w:sdt>
        <w:sdtPr>
          <w:id w:val="-1998878278"/>
          <w:placeholder>
            <w:docPart w:val="DefaultPlaceholder_-1854013440"/>
          </w:placeholder>
          <w:text/>
        </w:sdtPr>
        <w:sdtContent>
          <w:proofErr w:type="gramStart"/>
          <w:r w:rsidR="00B507D1" w:rsidRPr="00B507D1">
            <w:t xml:space="preserve">{{ </w:t>
          </w:r>
          <w:proofErr w:type="spellStart"/>
          <w:r w:rsidR="00B507D1" w:rsidRPr="00B507D1">
            <w:t>grievant</w:t>
          </w:r>
          <w:proofErr w:type="gramEnd"/>
          <w:r w:rsidR="00B507D1" w:rsidRPr="00B507D1">
            <w:t>_street</w:t>
          </w:r>
          <w:proofErr w:type="spellEnd"/>
          <w:r w:rsidR="00B507D1" w:rsidRPr="00B507D1">
            <w:t xml:space="preserve"> }}</w:t>
          </w:r>
        </w:sdtContent>
      </w:sdt>
      <w:r w:rsidR="00526D4B"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2A981F86" w14:textId="5458D229" w:rsidR="00957CD2" w:rsidRPr="00B474D6" w:rsidRDefault="00957CD2" w:rsidP="006763E6">
      <w:pPr>
        <w:tabs>
          <w:tab w:val="left" w:pos="180"/>
          <w:tab w:val="left" w:pos="4500"/>
          <w:tab w:val="left" w:pos="7560"/>
          <w:tab w:val="left" w:pos="9360"/>
        </w:tabs>
        <w:rPr>
          <w:rFonts w:ascii="Book Antiqua" w:hAnsi="Book Antiqua" w:cstheme="minorHAnsi"/>
          <w:bCs/>
          <w:sz w:val="24"/>
          <w:szCs w:val="24"/>
          <w:u w:val="single"/>
        </w:rPr>
      </w:pPr>
      <w:r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  <w:sdt>
        <w:sdtPr>
          <w:id w:val="-335069992"/>
          <w:placeholder>
            <w:docPart w:val="DefaultPlaceholder_-1854013440"/>
          </w:placeholder>
          <w:text/>
        </w:sdtPr>
        <w:sdtContent>
          <w:proofErr w:type="gramStart"/>
          <w:r w:rsidR="00B507D1" w:rsidRPr="00B507D1">
            <w:t xml:space="preserve">{{ </w:t>
          </w:r>
          <w:proofErr w:type="spellStart"/>
          <w:r w:rsidR="00B507D1" w:rsidRPr="00B507D1">
            <w:t>grievant</w:t>
          </w:r>
          <w:proofErr w:type="gramEnd"/>
          <w:r w:rsidR="00B507D1" w:rsidRPr="00B507D1">
            <w:t>_city</w:t>
          </w:r>
          <w:proofErr w:type="spellEnd"/>
          <w:r w:rsidR="00B507D1" w:rsidRPr="00B507D1">
            <w:t xml:space="preserve"> }}</w:t>
          </w:r>
        </w:sdtContent>
      </w:sdt>
      <w:r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  <w:sdt>
        <w:sdtPr>
          <w:id w:val="1133749677"/>
          <w:placeholder>
            <w:docPart w:val="DefaultPlaceholder_-1854013440"/>
          </w:placeholder>
          <w:text/>
        </w:sdtPr>
        <w:sdtContent>
          <w:proofErr w:type="gramStart"/>
          <w:r w:rsidR="00B507D1" w:rsidRPr="00B507D1">
            <w:t xml:space="preserve">{{ </w:t>
          </w:r>
          <w:proofErr w:type="spellStart"/>
          <w:r w:rsidR="00B507D1" w:rsidRPr="00B507D1">
            <w:t>grievant</w:t>
          </w:r>
          <w:proofErr w:type="gramEnd"/>
          <w:r w:rsidR="00B507D1" w:rsidRPr="00B507D1">
            <w:t>_state</w:t>
          </w:r>
          <w:proofErr w:type="spellEnd"/>
          <w:r w:rsidR="00B507D1" w:rsidRPr="00B507D1">
            <w:t xml:space="preserve"> }}</w:t>
          </w:r>
        </w:sdtContent>
      </w:sdt>
      <w:r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  <w:sdt>
        <w:sdtPr>
          <w:id w:val="1285149511"/>
          <w:placeholder>
            <w:docPart w:val="DefaultPlaceholder_-1854013440"/>
          </w:placeholder>
          <w:text/>
        </w:sdtPr>
        <w:sdtContent>
          <w:proofErr w:type="gramStart"/>
          <w:r w:rsidR="00FC4967" w:rsidRPr="00FC4967">
            <w:t xml:space="preserve">{{ </w:t>
          </w:r>
          <w:proofErr w:type="spellStart"/>
          <w:r w:rsidR="00FC4967" w:rsidRPr="00FC4967">
            <w:t>grievant</w:t>
          </w:r>
          <w:proofErr w:type="gramEnd"/>
          <w:r w:rsidR="00FC4967" w:rsidRPr="00FC4967">
            <w:t>_zip</w:t>
          </w:r>
          <w:proofErr w:type="spellEnd"/>
          <w:r w:rsidR="00FC4967" w:rsidRPr="00FC4967">
            <w:t xml:space="preserve"> }}</w:t>
          </w:r>
        </w:sdtContent>
      </w:sdt>
      <w:r w:rsidRPr="00B474D6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28FE1486" w14:textId="77777777" w:rsidR="00957CD2" w:rsidRPr="00990CBF" w:rsidRDefault="00957CD2" w:rsidP="00F92574">
      <w:pPr>
        <w:tabs>
          <w:tab w:val="left" w:pos="720"/>
          <w:tab w:val="left" w:pos="4590"/>
          <w:tab w:val="left" w:pos="7740"/>
        </w:tabs>
        <w:spacing w:after="480"/>
        <w:rPr>
          <w:rFonts w:ascii="Sitka Banner" w:hAnsi="Sitka Banner" w:cstheme="minorHAnsi"/>
          <w:sz w:val="16"/>
          <w:szCs w:val="16"/>
        </w:rPr>
      </w:pPr>
      <w:r>
        <w:rPr>
          <w:rFonts w:ascii="Sitka Banner" w:hAnsi="Sitka Banner" w:cstheme="minorHAnsi"/>
          <w:bCs/>
          <w:i/>
          <w:iCs/>
          <w:sz w:val="18"/>
          <w:szCs w:val="18"/>
        </w:rPr>
        <w:tab/>
      </w:r>
      <w:r w:rsidRPr="00990CBF">
        <w:rPr>
          <w:rFonts w:ascii="Sitka Banner" w:hAnsi="Sitka Banner" w:cstheme="minorHAnsi"/>
          <w:bCs/>
          <w:sz w:val="16"/>
          <w:szCs w:val="16"/>
        </w:rPr>
        <w:t>City</w:t>
      </w:r>
      <w:r w:rsidRPr="00990CBF">
        <w:rPr>
          <w:rFonts w:ascii="Sitka Banner" w:hAnsi="Sitka Banner" w:cstheme="minorHAnsi"/>
          <w:bCs/>
          <w:sz w:val="16"/>
          <w:szCs w:val="16"/>
        </w:rPr>
        <w:tab/>
        <w:t>State</w:t>
      </w:r>
      <w:r w:rsidRPr="00990CBF">
        <w:rPr>
          <w:rFonts w:ascii="Sitka Banner" w:hAnsi="Sitka Banner" w:cstheme="minorHAnsi"/>
          <w:bCs/>
          <w:sz w:val="16"/>
          <w:szCs w:val="16"/>
        </w:rPr>
        <w:tab/>
        <w:t>Zip</w:t>
      </w:r>
    </w:p>
    <w:p w14:paraId="2D7FC63A" w14:textId="151B7659" w:rsidR="00F03FFC" w:rsidRPr="00167AF0" w:rsidRDefault="008827F0" w:rsidP="00F92574">
      <w:pPr>
        <w:tabs>
          <w:tab w:val="left" w:pos="1530"/>
          <w:tab w:val="left" w:pos="6840"/>
        </w:tabs>
        <w:spacing w:after="100"/>
        <w:ind w:right="10"/>
        <w:jc w:val="both"/>
        <w:rPr>
          <w:rFonts w:ascii="Book Antiqua" w:hAnsi="Book Antiqua" w:cstheme="minorHAnsi"/>
          <w:bCs/>
          <w:sz w:val="24"/>
          <w:szCs w:val="24"/>
        </w:rPr>
      </w:pPr>
      <w:r w:rsidRPr="00890062">
        <w:rPr>
          <w:rFonts w:ascii="Sitka Banner" w:hAnsi="Sitka Banner"/>
          <w:b/>
          <w:sz w:val="28"/>
          <w:szCs w:val="28"/>
        </w:rPr>
        <w:t>CO</w:t>
      </w:r>
      <w:r w:rsidRPr="00890062">
        <w:rPr>
          <w:rFonts w:ascii="Sitka Banner" w:hAnsi="Sitka Banner"/>
          <w:b/>
          <w:spacing w:val="-1"/>
          <w:sz w:val="28"/>
          <w:szCs w:val="28"/>
        </w:rPr>
        <w:t>M</w:t>
      </w:r>
      <w:r w:rsidRPr="00890062">
        <w:rPr>
          <w:rFonts w:ascii="Sitka Banner" w:hAnsi="Sitka Banner"/>
          <w:b/>
          <w:sz w:val="28"/>
          <w:szCs w:val="28"/>
        </w:rPr>
        <w:t>P</w:t>
      </w:r>
      <w:r w:rsidRPr="00890062">
        <w:rPr>
          <w:rFonts w:ascii="Sitka Banner" w:hAnsi="Sitka Banner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/>
          <w:b/>
          <w:sz w:val="28"/>
          <w:szCs w:val="28"/>
        </w:rPr>
        <w:t>N</w:t>
      </w:r>
      <w:r w:rsidRPr="00890062">
        <w:rPr>
          <w:rFonts w:ascii="Sitka Banner" w:hAnsi="Sitka Banner"/>
          <w:b/>
          <w:spacing w:val="-1"/>
          <w:sz w:val="28"/>
          <w:szCs w:val="28"/>
        </w:rPr>
        <w:t>Y</w:t>
      </w:r>
      <w:r w:rsidRPr="00890062">
        <w:rPr>
          <w:rFonts w:ascii="Sitka Banner" w:hAnsi="Sitka Banner"/>
          <w:b/>
          <w:spacing w:val="2"/>
          <w:sz w:val="28"/>
          <w:szCs w:val="28"/>
        </w:rPr>
        <w:t>:</w:t>
      </w:r>
      <w:r w:rsidR="00F03FFC" w:rsidRPr="00167AF0">
        <w:rPr>
          <w:rFonts w:ascii="Book Antiqua" w:hAnsi="Book Antiqua"/>
          <w:bCs/>
          <w:spacing w:val="2"/>
          <w:sz w:val="24"/>
          <w:szCs w:val="24"/>
          <w:u w:val="single"/>
        </w:rPr>
        <w:tab/>
      </w:r>
      <w:sdt>
        <w:sdtPr>
          <w:id w:val="-1369365633"/>
          <w:placeholder>
            <w:docPart w:val="DefaultPlaceholder_-1854013440"/>
          </w:placeholder>
          <w:text/>
        </w:sdtPr>
        <w:sdtContent>
          <w:proofErr w:type="gramStart"/>
          <w:r w:rsidR="00FC4967" w:rsidRPr="00FC4967">
            <w:t xml:space="preserve">{{ </w:t>
          </w:r>
          <w:proofErr w:type="spellStart"/>
          <w:r w:rsidR="00FC4967" w:rsidRPr="00FC4967">
            <w:t>company</w:t>
          </w:r>
          <w:proofErr w:type="gramEnd"/>
          <w:r w:rsidR="00FC4967" w:rsidRPr="00FC4967">
            <w:t>_name</w:t>
          </w:r>
          <w:proofErr w:type="spellEnd"/>
          <w:r w:rsidR="00FC4967" w:rsidRPr="00FC4967">
            <w:t xml:space="preserve"> }}</w:t>
          </w:r>
        </w:sdtContent>
      </w:sdt>
      <w:r w:rsidR="00F03FFC" w:rsidRPr="00167AF0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104ED4C7" w14:textId="76E9E917" w:rsidR="00F03FFC" w:rsidRPr="00167AF0" w:rsidRDefault="008827F0" w:rsidP="00F92574">
      <w:pPr>
        <w:tabs>
          <w:tab w:val="left" w:pos="2340"/>
          <w:tab w:val="left" w:pos="6840"/>
        </w:tabs>
        <w:spacing w:after="100"/>
        <w:ind w:right="10"/>
        <w:jc w:val="both"/>
        <w:rPr>
          <w:rFonts w:ascii="Book Antiqua" w:hAnsi="Book Antiqua" w:cstheme="minorHAnsi"/>
          <w:bCs/>
          <w:sz w:val="24"/>
          <w:szCs w:val="24"/>
          <w:u w:val="single"/>
        </w:rPr>
      </w:pPr>
      <w:r w:rsidRPr="00890062">
        <w:rPr>
          <w:rFonts w:ascii="Sitka Banner" w:hAnsi="Sitka Banner"/>
          <w:b/>
          <w:spacing w:val="1"/>
          <w:sz w:val="28"/>
          <w:szCs w:val="28"/>
        </w:rPr>
        <w:t>S</w:t>
      </w:r>
      <w:r w:rsidRPr="00890062">
        <w:rPr>
          <w:rFonts w:ascii="Sitka Banner" w:hAnsi="Sitka Banner"/>
          <w:b/>
          <w:sz w:val="28"/>
          <w:szCs w:val="28"/>
        </w:rPr>
        <w:t xml:space="preserve">ENIORITY </w:t>
      </w:r>
      <w:r w:rsidRPr="00890062">
        <w:rPr>
          <w:rFonts w:ascii="Sitka Banner" w:hAnsi="Sitka Banner"/>
          <w:b/>
          <w:spacing w:val="-1"/>
          <w:sz w:val="28"/>
          <w:szCs w:val="28"/>
        </w:rPr>
        <w:t>D</w:t>
      </w:r>
      <w:r w:rsidRPr="00890062">
        <w:rPr>
          <w:rFonts w:ascii="Sitka Banner" w:hAnsi="Sitka Banner"/>
          <w:b/>
          <w:sz w:val="28"/>
          <w:szCs w:val="28"/>
        </w:rPr>
        <w:t>AT</w:t>
      </w:r>
      <w:r w:rsidRPr="00890062">
        <w:rPr>
          <w:rFonts w:ascii="Sitka Banner" w:hAnsi="Sitka Banner"/>
          <w:b/>
          <w:spacing w:val="1"/>
          <w:sz w:val="28"/>
          <w:szCs w:val="28"/>
        </w:rPr>
        <w:t>E:</w:t>
      </w:r>
      <w:r w:rsidR="00F03FFC" w:rsidRPr="00167AF0">
        <w:rPr>
          <w:rFonts w:ascii="Book Antiqua" w:hAnsi="Book Antiqua"/>
          <w:bCs/>
          <w:spacing w:val="1"/>
          <w:sz w:val="24"/>
          <w:szCs w:val="24"/>
          <w:u w:val="single"/>
        </w:rPr>
        <w:tab/>
      </w:r>
      <w:sdt>
        <w:sdtPr>
          <w:id w:val="-439225389"/>
          <w:placeholder>
            <w:docPart w:val="DefaultPlaceholder_-1854013440"/>
          </w:placeholder>
          <w:text/>
        </w:sdtPr>
        <w:sdtContent>
          <w:proofErr w:type="gramStart"/>
          <w:r w:rsidR="00CB16B3" w:rsidRPr="00CB16B3">
            <w:t xml:space="preserve">{{ </w:t>
          </w:r>
          <w:proofErr w:type="spellStart"/>
          <w:r w:rsidR="00CB16B3" w:rsidRPr="00CB16B3">
            <w:t>seniority</w:t>
          </w:r>
          <w:proofErr w:type="gramEnd"/>
          <w:r w:rsidR="00CB16B3" w:rsidRPr="00CB16B3">
            <w:t>_date</w:t>
          </w:r>
          <w:proofErr w:type="spellEnd"/>
          <w:r w:rsidR="00CB16B3" w:rsidRPr="00CB16B3">
            <w:t xml:space="preserve"> }}</w:t>
          </w:r>
        </w:sdtContent>
      </w:sdt>
      <w:r w:rsidR="00F03FFC" w:rsidRPr="00167AF0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4E8F0012" w14:textId="3F999C73" w:rsidR="00716F78" w:rsidRPr="00167AF0" w:rsidRDefault="008827F0" w:rsidP="00F92574">
      <w:pPr>
        <w:tabs>
          <w:tab w:val="left" w:pos="990"/>
          <w:tab w:val="left" w:pos="6840"/>
        </w:tabs>
        <w:spacing w:after="100"/>
        <w:ind w:right="10"/>
        <w:jc w:val="both"/>
        <w:rPr>
          <w:rFonts w:ascii="Book Antiqua" w:hAnsi="Book Antiqua" w:cstheme="minorHAnsi"/>
          <w:bCs/>
          <w:sz w:val="24"/>
          <w:szCs w:val="24"/>
          <w:u w:val="single"/>
        </w:rPr>
      </w:pPr>
      <w:r w:rsidRPr="00890062">
        <w:rPr>
          <w:rFonts w:ascii="Sitka Banner" w:hAnsi="Sitka Banner"/>
          <w:b/>
          <w:sz w:val="28"/>
          <w:szCs w:val="28"/>
        </w:rPr>
        <w:t>TI</w:t>
      </w:r>
      <w:r w:rsidRPr="00890062">
        <w:rPr>
          <w:rFonts w:ascii="Sitka Banner" w:hAnsi="Sitka Banner"/>
          <w:b/>
          <w:spacing w:val="1"/>
          <w:sz w:val="28"/>
          <w:szCs w:val="28"/>
        </w:rPr>
        <w:t>T</w:t>
      </w:r>
      <w:r w:rsidRPr="00890062">
        <w:rPr>
          <w:rFonts w:ascii="Sitka Banner" w:hAnsi="Sitka Banner"/>
          <w:b/>
          <w:sz w:val="28"/>
          <w:szCs w:val="28"/>
        </w:rPr>
        <w:t>LE</w:t>
      </w:r>
      <w:r w:rsidRPr="00890062">
        <w:rPr>
          <w:rFonts w:ascii="Sitka Banner" w:hAnsi="Sitka Banner"/>
          <w:b/>
          <w:spacing w:val="-2"/>
          <w:sz w:val="28"/>
          <w:szCs w:val="28"/>
        </w:rPr>
        <w:t>:</w:t>
      </w:r>
      <w:r w:rsidR="00716F78" w:rsidRPr="00167AF0">
        <w:rPr>
          <w:rFonts w:ascii="Book Antiqua" w:hAnsi="Book Antiqua"/>
          <w:bCs/>
          <w:spacing w:val="-2"/>
          <w:sz w:val="24"/>
          <w:szCs w:val="24"/>
          <w:u w:val="single"/>
        </w:rPr>
        <w:tab/>
      </w:r>
      <w:sdt>
        <w:sdtPr>
          <w:id w:val="-645822259"/>
          <w:placeholder>
            <w:docPart w:val="DefaultPlaceholder_-1854013440"/>
          </w:placeholder>
          <w:text/>
        </w:sdtPr>
        <w:sdtContent>
          <w:proofErr w:type="gramStart"/>
          <w:r w:rsidR="00CB16B3" w:rsidRPr="00CB16B3">
            <w:t>{{ title</w:t>
          </w:r>
          <w:proofErr w:type="gramEnd"/>
          <w:r w:rsidR="00CB16B3" w:rsidRPr="00CB16B3">
            <w:t xml:space="preserve"> }}</w:t>
          </w:r>
        </w:sdtContent>
      </w:sdt>
      <w:r w:rsidR="00716F78" w:rsidRPr="00167AF0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109FBCD3" w14:textId="55AE611F" w:rsidR="00F03FFC" w:rsidRDefault="008827F0" w:rsidP="00F92574">
      <w:pPr>
        <w:tabs>
          <w:tab w:val="left" w:pos="1980"/>
          <w:tab w:val="left" w:pos="6840"/>
        </w:tabs>
        <w:spacing w:after="100"/>
        <w:ind w:right="10"/>
        <w:jc w:val="both"/>
        <w:rPr>
          <w:rFonts w:ascii="Sitka Banner" w:hAnsi="Sitka Banner"/>
          <w:b/>
          <w:sz w:val="28"/>
          <w:szCs w:val="28"/>
        </w:rPr>
      </w:pPr>
      <w:r w:rsidRPr="00890062">
        <w:rPr>
          <w:rFonts w:ascii="Sitka Banner" w:hAnsi="Sitka Banner"/>
          <w:b/>
          <w:sz w:val="28"/>
          <w:szCs w:val="28"/>
        </w:rPr>
        <w:t>DEPA</w:t>
      </w:r>
      <w:r w:rsidRPr="00890062">
        <w:rPr>
          <w:rFonts w:ascii="Sitka Banner" w:hAnsi="Sitka Banner"/>
          <w:b/>
          <w:spacing w:val="-1"/>
          <w:sz w:val="28"/>
          <w:szCs w:val="28"/>
        </w:rPr>
        <w:t>R</w:t>
      </w:r>
      <w:r w:rsidRPr="00890062">
        <w:rPr>
          <w:rFonts w:ascii="Sitka Banner" w:hAnsi="Sitka Banner"/>
          <w:b/>
          <w:sz w:val="28"/>
          <w:szCs w:val="28"/>
        </w:rPr>
        <w:t>T</w:t>
      </w:r>
      <w:r w:rsidRPr="00890062">
        <w:rPr>
          <w:rFonts w:ascii="Sitka Banner" w:hAnsi="Sitka Banner"/>
          <w:b/>
          <w:spacing w:val="-1"/>
          <w:sz w:val="28"/>
          <w:szCs w:val="28"/>
        </w:rPr>
        <w:t>M</w:t>
      </w:r>
      <w:r w:rsidRPr="00890062">
        <w:rPr>
          <w:rFonts w:ascii="Sitka Banner" w:hAnsi="Sitka Banner"/>
          <w:b/>
          <w:sz w:val="28"/>
          <w:szCs w:val="28"/>
        </w:rPr>
        <w:t>ENT:</w:t>
      </w:r>
      <w:r w:rsidR="007C6C4C" w:rsidRPr="00167AF0">
        <w:rPr>
          <w:rFonts w:ascii="Book Antiqua" w:hAnsi="Book Antiqua"/>
          <w:bCs/>
          <w:sz w:val="24"/>
          <w:szCs w:val="24"/>
          <w:u w:val="single"/>
        </w:rPr>
        <w:tab/>
      </w:r>
      <w:sdt>
        <w:sdtPr>
          <w:id w:val="-1406906869"/>
          <w:placeholder>
            <w:docPart w:val="DefaultPlaceholder_-1854013440"/>
          </w:placeholder>
          <w:text/>
        </w:sdtPr>
        <w:sdtContent>
          <w:proofErr w:type="gramStart"/>
          <w:r w:rsidR="00CB16B3" w:rsidRPr="00CB16B3">
            <w:t>{{ department</w:t>
          </w:r>
          <w:proofErr w:type="gramEnd"/>
          <w:r w:rsidR="00CB16B3" w:rsidRPr="00CB16B3">
            <w:t xml:space="preserve"> }}</w:t>
          </w:r>
        </w:sdtContent>
      </w:sdt>
      <w:r w:rsidR="007C6C4C" w:rsidRPr="00167AF0">
        <w:rPr>
          <w:rFonts w:ascii="Book Antiqua" w:hAnsi="Book Antiqua" w:cstheme="minorHAnsi"/>
          <w:bCs/>
          <w:sz w:val="24"/>
          <w:szCs w:val="24"/>
          <w:u w:val="single"/>
        </w:rPr>
        <w:tab/>
      </w:r>
      <w:r w:rsidRPr="00890062">
        <w:rPr>
          <w:rFonts w:ascii="Sitka Banner" w:hAnsi="Sitka Banner"/>
          <w:b/>
          <w:sz w:val="28"/>
          <w:szCs w:val="28"/>
        </w:rPr>
        <w:t xml:space="preserve"> </w:t>
      </w:r>
    </w:p>
    <w:p w14:paraId="4C3DD8CA" w14:textId="2ACE1260" w:rsidR="00F03FFC" w:rsidRPr="00167AF0" w:rsidRDefault="008827F0" w:rsidP="00F92574">
      <w:pPr>
        <w:tabs>
          <w:tab w:val="left" w:pos="2430"/>
          <w:tab w:val="left" w:pos="6840"/>
        </w:tabs>
        <w:spacing w:after="100"/>
        <w:ind w:right="10"/>
        <w:jc w:val="both"/>
        <w:rPr>
          <w:rFonts w:ascii="Book Antiqua" w:hAnsi="Book Antiqua"/>
          <w:b/>
          <w:sz w:val="28"/>
          <w:szCs w:val="28"/>
        </w:rPr>
      </w:pPr>
      <w:r w:rsidRPr="00890062">
        <w:rPr>
          <w:rFonts w:ascii="Sitka Banner" w:hAnsi="Sitka Banner"/>
          <w:b/>
          <w:sz w:val="28"/>
          <w:szCs w:val="28"/>
        </w:rPr>
        <w:t>GRI</w:t>
      </w:r>
      <w:r w:rsidRPr="00890062">
        <w:rPr>
          <w:rFonts w:ascii="Sitka Banner" w:hAnsi="Sitka Banner"/>
          <w:b/>
          <w:spacing w:val="1"/>
          <w:sz w:val="28"/>
          <w:szCs w:val="28"/>
        </w:rPr>
        <w:t>E</w:t>
      </w:r>
      <w:r w:rsidRPr="00890062">
        <w:rPr>
          <w:rFonts w:ascii="Sitka Banner" w:hAnsi="Sitka Banner"/>
          <w:b/>
          <w:sz w:val="28"/>
          <w:szCs w:val="28"/>
        </w:rPr>
        <w:t>V</w:t>
      </w:r>
      <w:r w:rsidRPr="00890062">
        <w:rPr>
          <w:rFonts w:ascii="Sitka Banner" w:hAnsi="Sitka Banner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/>
          <w:b/>
          <w:sz w:val="28"/>
          <w:szCs w:val="28"/>
        </w:rPr>
        <w:t>N</w:t>
      </w:r>
      <w:r w:rsidRPr="00890062">
        <w:rPr>
          <w:rFonts w:ascii="Sitka Banner" w:hAnsi="Sitka Banner"/>
          <w:b/>
          <w:spacing w:val="-1"/>
          <w:sz w:val="28"/>
          <w:szCs w:val="28"/>
        </w:rPr>
        <w:t>C</w:t>
      </w:r>
      <w:r w:rsidRPr="00890062">
        <w:rPr>
          <w:rFonts w:ascii="Sitka Banner" w:hAnsi="Sitka Banner"/>
          <w:b/>
          <w:sz w:val="28"/>
          <w:szCs w:val="28"/>
        </w:rPr>
        <w:t>E TY</w:t>
      </w:r>
      <w:r w:rsidRPr="00890062">
        <w:rPr>
          <w:rFonts w:ascii="Sitka Banner" w:hAnsi="Sitka Banner"/>
          <w:b/>
          <w:spacing w:val="-1"/>
          <w:sz w:val="28"/>
          <w:szCs w:val="28"/>
        </w:rPr>
        <w:t>P</w:t>
      </w:r>
      <w:r w:rsidRPr="00890062">
        <w:rPr>
          <w:rFonts w:ascii="Sitka Banner" w:hAnsi="Sitka Banner"/>
          <w:b/>
          <w:sz w:val="28"/>
          <w:szCs w:val="28"/>
        </w:rPr>
        <w:t>E</w:t>
      </w:r>
      <w:r w:rsidRPr="00890062">
        <w:rPr>
          <w:rFonts w:ascii="Sitka Banner" w:hAnsi="Sitka Banner"/>
          <w:b/>
          <w:spacing w:val="1"/>
          <w:sz w:val="28"/>
          <w:szCs w:val="28"/>
        </w:rPr>
        <w:t>:</w:t>
      </w:r>
      <w:r w:rsidR="007C6C4C" w:rsidRPr="00167AF0">
        <w:rPr>
          <w:rFonts w:ascii="Book Antiqua" w:hAnsi="Book Antiqua"/>
          <w:bCs/>
          <w:spacing w:val="1"/>
          <w:sz w:val="24"/>
          <w:szCs w:val="24"/>
          <w:u w:val="single"/>
        </w:rPr>
        <w:tab/>
      </w:r>
      <w:sdt>
        <w:sdtPr>
          <w:id w:val="95531111"/>
          <w:placeholder>
            <w:docPart w:val="DefaultPlaceholder_-1854013440"/>
          </w:placeholder>
          <w:text/>
        </w:sdtPr>
        <w:sdtContent>
          <w:proofErr w:type="gramStart"/>
          <w:r w:rsidR="00CB16B3" w:rsidRPr="00CB16B3">
            <w:t xml:space="preserve">{{ </w:t>
          </w:r>
          <w:proofErr w:type="spellStart"/>
          <w:r w:rsidR="00CB16B3" w:rsidRPr="00CB16B3">
            <w:t>grievance</w:t>
          </w:r>
          <w:proofErr w:type="gramEnd"/>
          <w:r w:rsidR="00CB16B3" w:rsidRPr="00CB16B3">
            <w:t>_type</w:t>
          </w:r>
          <w:proofErr w:type="spellEnd"/>
          <w:r w:rsidR="00CB16B3" w:rsidRPr="00CB16B3">
            <w:t xml:space="preserve"> }}</w:t>
          </w:r>
        </w:sdtContent>
      </w:sdt>
      <w:r w:rsidR="007C6C4C" w:rsidRPr="00167AF0">
        <w:rPr>
          <w:rFonts w:ascii="Book Antiqua" w:hAnsi="Book Antiqua" w:cstheme="minorHAnsi"/>
          <w:bCs/>
          <w:sz w:val="24"/>
          <w:szCs w:val="24"/>
          <w:u w:val="single"/>
        </w:rPr>
        <w:tab/>
      </w:r>
      <w:r w:rsidRPr="00167AF0">
        <w:rPr>
          <w:rFonts w:ascii="Book Antiqua" w:hAnsi="Book Antiqua"/>
          <w:b/>
          <w:sz w:val="28"/>
          <w:szCs w:val="28"/>
        </w:rPr>
        <w:t xml:space="preserve"> </w:t>
      </w:r>
    </w:p>
    <w:p w14:paraId="72E1FC18" w14:textId="06CA37EB" w:rsidR="00F17BB6" w:rsidRPr="00167AF0" w:rsidRDefault="008827F0" w:rsidP="00F92574">
      <w:pPr>
        <w:tabs>
          <w:tab w:val="left" w:pos="3510"/>
          <w:tab w:val="left" w:pos="6840"/>
        </w:tabs>
        <w:spacing w:after="100"/>
        <w:ind w:right="10"/>
        <w:jc w:val="both"/>
        <w:rPr>
          <w:rFonts w:ascii="Book Antiqua" w:hAnsi="Book Antiqua"/>
          <w:sz w:val="28"/>
          <w:szCs w:val="28"/>
        </w:rPr>
      </w:pPr>
      <w:r w:rsidRPr="00890062">
        <w:rPr>
          <w:rFonts w:ascii="Sitka Banner" w:hAnsi="Sitka Banner"/>
          <w:b/>
          <w:sz w:val="28"/>
          <w:szCs w:val="28"/>
        </w:rPr>
        <w:t>D</w:t>
      </w:r>
      <w:r w:rsidRPr="00890062">
        <w:rPr>
          <w:rFonts w:ascii="Sitka Banner" w:hAnsi="Sitka Banner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/>
          <w:b/>
          <w:sz w:val="28"/>
          <w:szCs w:val="28"/>
        </w:rPr>
        <w:t>TE DISCIP</w:t>
      </w:r>
      <w:r w:rsidRPr="00890062">
        <w:rPr>
          <w:rFonts w:ascii="Sitka Banner" w:hAnsi="Sitka Banner"/>
          <w:b/>
          <w:spacing w:val="1"/>
          <w:sz w:val="28"/>
          <w:szCs w:val="28"/>
        </w:rPr>
        <w:t>L</w:t>
      </w:r>
      <w:r w:rsidRPr="00890062">
        <w:rPr>
          <w:rFonts w:ascii="Sitka Banner" w:hAnsi="Sitka Banner"/>
          <w:b/>
          <w:sz w:val="28"/>
          <w:szCs w:val="28"/>
        </w:rPr>
        <w:t xml:space="preserve">INE </w:t>
      </w:r>
      <w:r w:rsidRPr="00890062">
        <w:rPr>
          <w:rFonts w:ascii="Sitka Banner" w:hAnsi="Sitka Banner"/>
          <w:b/>
          <w:spacing w:val="-1"/>
          <w:sz w:val="28"/>
          <w:szCs w:val="28"/>
        </w:rPr>
        <w:t>G</w:t>
      </w:r>
      <w:r w:rsidRPr="00890062">
        <w:rPr>
          <w:rFonts w:ascii="Sitka Banner" w:hAnsi="Sitka Banner"/>
          <w:b/>
          <w:sz w:val="28"/>
          <w:szCs w:val="28"/>
        </w:rPr>
        <w:t>RIEVED:</w:t>
      </w:r>
      <w:r w:rsidR="007C6C4C" w:rsidRPr="00167AF0">
        <w:rPr>
          <w:rFonts w:ascii="Book Antiqua" w:hAnsi="Book Antiqua"/>
          <w:bCs/>
          <w:sz w:val="24"/>
          <w:szCs w:val="24"/>
          <w:u w:val="single"/>
        </w:rPr>
        <w:tab/>
      </w:r>
      <w:sdt>
        <w:sdtPr>
          <w:id w:val="-658076857"/>
          <w:placeholder>
            <w:docPart w:val="DefaultPlaceholder_-1854013440"/>
          </w:placeholder>
          <w:text/>
        </w:sdtPr>
        <w:sdtContent>
          <w:proofErr w:type="gramStart"/>
          <w:r w:rsidR="00096619" w:rsidRPr="00096619">
            <w:t xml:space="preserve">{{ </w:t>
          </w:r>
          <w:proofErr w:type="spellStart"/>
          <w:r w:rsidR="00096619" w:rsidRPr="00096619">
            <w:t>date</w:t>
          </w:r>
          <w:proofErr w:type="gramEnd"/>
          <w:r w:rsidR="00096619" w:rsidRPr="00096619">
            <w:t>_discipline_grieved</w:t>
          </w:r>
          <w:proofErr w:type="spellEnd"/>
          <w:r w:rsidR="00096619" w:rsidRPr="00096619">
            <w:t xml:space="preserve"> }}</w:t>
          </w:r>
        </w:sdtContent>
      </w:sdt>
      <w:r w:rsidR="007C6C4C" w:rsidRPr="00167AF0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629107D9" w14:textId="291D9884" w:rsidR="00F17BB6" w:rsidRPr="00167AF0" w:rsidRDefault="008827F0" w:rsidP="00F92574">
      <w:pPr>
        <w:tabs>
          <w:tab w:val="left" w:pos="1710"/>
          <w:tab w:val="left" w:pos="6840"/>
        </w:tabs>
        <w:spacing w:after="480"/>
        <w:rPr>
          <w:rFonts w:ascii="Book Antiqua" w:hAnsi="Book Antiqua" w:cstheme="minorHAnsi"/>
          <w:bCs/>
          <w:sz w:val="24"/>
          <w:szCs w:val="24"/>
          <w:u w:val="single"/>
        </w:rPr>
      </w:pPr>
      <w:r w:rsidRPr="00890062">
        <w:rPr>
          <w:rFonts w:ascii="Sitka Banner" w:hAnsi="Sitka Banner"/>
          <w:b/>
          <w:position w:val="-1"/>
          <w:sz w:val="28"/>
          <w:szCs w:val="28"/>
        </w:rPr>
        <w:t>A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R</w:t>
      </w:r>
      <w:r w:rsidRPr="00890062">
        <w:rPr>
          <w:rFonts w:ascii="Sitka Banner" w:hAnsi="Sitka Banner"/>
          <w:b/>
          <w:position w:val="-1"/>
          <w:sz w:val="28"/>
          <w:szCs w:val="28"/>
        </w:rPr>
        <w:t>TICL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E</w:t>
      </w:r>
      <w:r w:rsidRPr="00890062">
        <w:rPr>
          <w:rFonts w:ascii="Sitka Banner" w:hAnsi="Sitka Banner"/>
          <w:b/>
          <w:position w:val="-1"/>
          <w:sz w:val="28"/>
          <w:szCs w:val="28"/>
        </w:rPr>
        <w:t>(S)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:</w:t>
      </w:r>
      <w:r w:rsidR="00F56881" w:rsidRPr="00167AF0">
        <w:rPr>
          <w:rFonts w:ascii="Book Antiqua" w:hAnsi="Book Antiqua"/>
          <w:bCs/>
          <w:spacing w:val="-1"/>
          <w:position w:val="-1"/>
          <w:sz w:val="24"/>
          <w:szCs w:val="24"/>
          <w:u w:val="single"/>
        </w:rPr>
        <w:tab/>
      </w:r>
      <w:sdt>
        <w:sdtPr>
          <w:id w:val="-1869598654"/>
          <w:placeholder>
            <w:docPart w:val="DefaultPlaceholder_-1854013440"/>
          </w:placeholder>
          <w:text/>
        </w:sdtPr>
        <w:sdtContent>
          <w:proofErr w:type="gramStart"/>
          <w:r w:rsidR="00096619" w:rsidRPr="00096619">
            <w:t>{{ articles</w:t>
          </w:r>
          <w:proofErr w:type="gramEnd"/>
          <w:r w:rsidR="00096619" w:rsidRPr="00096619">
            <w:t xml:space="preserve"> }}</w:t>
          </w:r>
        </w:sdtContent>
      </w:sdt>
      <w:r w:rsidR="00F56881" w:rsidRPr="00167AF0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38BB8A61" w14:textId="4A8FB289" w:rsidR="003B261E" w:rsidRDefault="008827F0" w:rsidP="00F92574">
      <w:pPr>
        <w:tabs>
          <w:tab w:val="left" w:pos="3870"/>
          <w:tab w:val="left" w:pos="8080"/>
        </w:tabs>
        <w:spacing w:after="100"/>
        <w:ind w:right="1152"/>
        <w:jc w:val="both"/>
        <w:rPr>
          <w:rFonts w:ascii="Arial Rounded MT Bold" w:hAnsi="Arial Rounded MT Bold" w:cstheme="minorHAnsi"/>
          <w:bCs/>
          <w:sz w:val="24"/>
          <w:szCs w:val="24"/>
          <w:u w:val="single"/>
        </w:rPr>
      </w:pPr>
      <w:r w:rsidRPr="00890062">
        <w:rPr>
          <w:rFonts w:ascii="Sitka Banner" w:hAnsi="Sitka Banner"/>
          <w:b/>
          <w:sz w:val="28"/>
          <w:szCs w:val="28"/>
        </w:rPr>
        <w:t>D</w:t>
      </w:r>
      <w:r w:rsidRPr="00890062">
        <w:rPr>
          <w:rFonts w:ascii="Sitka Banner" w:hAnsi="Sitka Banner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/>
          <w:b/>
          <w:sz w:val="28"/>
          <w:szCs w:val="28"/>
        </w:rPr>
        <w:t>TE GRI</w:t>
      </w:r>
      <w:r w:rsidRPr="00890062">
        <w:rPr>
          <w:rFonts w:ascii="Sitka Banner" w:hAnsi="Sitka Banner"/>
          <w:b/>
          <w:spacing w:val="1"/>
          <w:sz w:val="28"/>
          <w:szCs w:val="28"/>
        </w:rPr>
        <w:t>E</w:t>
      </w:r>
      <w:r w:rsidRPr="00890062">
        <w:rPr>
          <w:rFonts w:ascii="Sitka Banner" w:hAnsi="Sitka Banner"/>
          <w:b/>
          <w:sz w:val="28"/>
          <w:szCs w:val="28"/>
        </w:rPr>
        <w:t>V</w:t>
      </w:r>
      <w:r w:rsidRPr="00890062">
        <w:rPr>
          <w:rFonts w:ascii="Sitka Banner" w:hAnsi="Sitka Banner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/>
          <w:b/>
          <w:sz w:val="28"/>
          <w:szCs w:val="28"/>
        </w:rPr>
        <w:t>N</w:t>
      </w:r>
      <w:r w:rsidRPr="00890062">
        <w:rPr>
          <w:rFonts w:ascii="Sitka Banner" w:hAnsi="Sitka Banner"/>
          <w:b/>
          <w:spacing w:val="-1"/>
          <w:sz w:val="28"/>
          <w:szCs w:val="28"/>
        </w:rPr>
        <w:t>C</w:t>
      </w:r>
      <w:r w:rsidRPr="00890062">
        <w:rPr>
          <w:rFonts w:ascii="Sitka Banner" w:hAnsi="Sitka Banner"/>
          <w:b/>
          <w:sz w:val="28"/>
          <w:szCs w:val="28"/>
        </w:rPr>
        <w:t>E OCC</w:t>
      </w:r>
      <w:r w:rsidRPr="00890062">
        <w:rPr>
          <w:rFonts w:ascii="Sitka Banner" w:hAnsi="Sitka Banner"/>
          <w:b/>
          <w:spacing w:val="-1"/>
          <w:sz w:val="28"/>
          <w:szCs w:val="28"/>
        </w:rPr>
        <w:t>U</w:t>
      </w:r>
      <w:r w:rsidRPr="00890062">
        <w:rPr>
          <w:rFonts w:ascii="Sitka Banner" w:hAnsi="Sitka Banner"/>
          <w:b/>
          <w:sz w:val="28"/>
          <w:szCs w:val="28"/>
        </w:rPr>
        <w:t>R</w:t>
      </w:r>
      <w:r w:rsidRPr="00890062">
        <w:rPr>
          <w:rFonts w:ascii="Sitka Banner" w:hAnsi="Sitka Banner"/>
          <w:b/>
          <w:spacing w:val="-1"/>
          <w:sz w:val="28"/>
          <w:szCs w:val="28"/>
        </w:rPr>
        <w:t>R</w:t>
      </w:r>
      <w:r w:rsidRPr="00890062">
        <w:rPr>
          <w:rFonts w:ascii="Sitka Banner" w:hAnsi="Sitka Banner"/>
          <w:b/>
          <w:sz w:val="28"/>
          <w:szCs w:val="28"/>
        </w:rPr>
        <w:t>ED</w:t>
      </w:r>
      <w:r w:rsidRPr="00890062">
        <w:rPr>
          <w:rFonts w:ascii="Sitka Banner" w:hAnsi="Sitka Banner"/>
          <w:b/>
          <w:spacing w:val="3"/>
          <w:sz w:val="28"/>
          <w:szCs w:val="28"/>
        </w:rPr>
        <w:t>:</w:t>
      </w:r>
      <w:r w:rsidR="003B261E" w:rsidRPr="007C196D">
        <w:rPr>
          <w:rFonts w:ascii="Book Antiqua" w:hAnsi="Book Antiqua"/>
          <w:bCs/>
          <w:spacing w:val="3"/>
          <w:sz w:val="24"/>
          <w:szCs w:val="24"/>
          <w:u w:val="single"/>
        </w:rPr>
        <w:tab/>
      </w:r>
      <w:sdt>
        <w:sdtPr>
          <w:id w:val="984202342"/>
          <w:placeholder>
            <w:docPart w:val="DefaultPlaceholder_-1854013440"/>
          </w:placeholder>
          <w:text/>
        </w:sdtPr>
        <w:sdtContent>
          <w:proofErr w:type="gramStart"/>
          <w:r w:rsidR="00096619" w:rsidRPr="00096619">
            <w:t xml:space="preserve">{{ </w:t>
          </w:r>
          <w:proofErr w:type="spellStart"/>
          <w:r w:rsidR="00096619" w:rsidRPr="00096619">
            <w:t>date</w:t>
          </w:r>
          <w:proofErr w:type="gramEnd"/>
          <w:r w:rsidR="00096619" w:rsidRPr="00096619">
            <w:t>_grievance_occurred</w:t>
          </w:r>
          <w:proofErr w:type="spellEnd"/>
          <w:r w:rsidR="00096619" w:rsidRPr="00096619">
            <w:t xml:space="preserve"> }}</w:t>
          </w:r>
        </w:sdtContent>
      </w:sdt>
      <w:r w:rsidR="003B261E" w:rsidRPr="007C196D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3FA07479" w14:textId="39DA492A" w:rsidR="003B261E" w:rsidRPr="007C196D" w:rsidRDefault="008827F0" w:rsidP="00F92574">
      <w:pPr>
        <w:tabs>
          <w:tab w:val="left" w:pos="4950"/>
          <w:tab w:val="left" w:pos="8080"/>
        </w:tabs>
        <w:spacing w:after="100"/>
        <w:ind w:right="1152"/>
        <w:jc w:val="both"/>
        <w:rPr>
          <w:rFonts w:ascii="Book Antiqua" w:hAnsi="Book Antiqua" w:cstheme="minorHAnsi"/>
          <w:bCs/>
          <w:sz w:val="24"/>
          <w:szCs w:val="24"/>
          <w:u w:val="single"/>
        </w:rPr>
      </w:pPr>
      <w:r w:rsidRPr="00890062">
        <w:rPr>
          <w:rFonts w:ascii="Sitka Banner" w:hAnsi="Sitka Banner"/>
          <w:b/>
          <w:sz w:val="28"/>
          <w:szCs w:val="28"/>
        </w:rPr>
        <w:t>D</w:t>
      </w:r>
      <w:r w:rsidRPr="00890062">
        <w:rPr>
          <w:rFonts w:ascii="Sitka Banner" w:hAnsi="Sitka Banner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/>
          <w:b/>
          <w:sz w:val="28"/>
          <w:szCs w:val="28"/>
        </w:rPr>
        <w:t xml:space="preserve">TE OF </w:t>
      </w:r>
      <w:r w:rsidRPr="003B261E">
        <w:rPr>
          <w:rFonts w:asciiTheme="majorHAnsi" w:hAnsiTheme="majorHAnsi"/>
          <w:bCs/>
          <w:spacing w:val="1"/>
          <w:sz w:val="28"/>
          <w:szCs w:val="28"/>
        </w:rPr>
        <w:t>1</w:t>
      </w:r>
      <w:r w:rsidR="003B261E" w:rsidRPr="003B261E">
        <w:rPr>
          <w:rFonts w:ascii="Sitka Banner" w:hAnsi="Sitka Banner"/>
          <w:b/>
          <w:spacing w:val="1"/>
          <w:sz w:val="28"/>
          <w:szCs w:val="28"/>
          <w:vertAlign w:val="superscript"/>
        </w:rPr>
        <w:t>st</w:t>
      </w:r>
      <w:r w:rsidR="003B261E">
        <w:rPr>
          <w:rFonts w:ascii="Sitka Banner" w:hAnsi="Sitka Banner"/>
          <w:b/>
          <w:spacing w:val="1"/>
          <w:sz w:val="28"/>
          <w:szCs w:val="28"/>
        </w:rPr>
        <w:t xml:space="preserve"> </w:t>
      </w:r>
      <w:r w:rsidRPr="00890062">
        <w:rPr>
          <w:rFonts w:ascii="Sitka Banner" w:hAnsi="Sitka Banner"/>
          <w:b/>
          <w:spacing w:val="1"/>
          <w:sz w:val="28"/>
          <w:szCs w:val="28"/>
        </w:rPr>
        <w:t>S</w:t>
      </w:r>
      <w:r w:rsidRPr="00890062">
        <w:rPr>
          <w:rFonts w:ascii="Sitka Banner" w:hAnsi="Sitka Banner"/>
          <w:b/>
          <w:spacing w:val="-2"/>
          <w:sz w:val="28"/>
          <w:szCs w:val="28"/>
        </w:rPr>
        <w:t>T</w:t>
      </w:r>
      <w:r w:rsidRPr="00890062">
        <w:rPr>
          <w:rFonts w:ascii="Sitka Banner" w:hAnsi="Sitka Banner"/>
          <w:b/>
          <w:sz w:val="28"/>
          <w:szCs w:val="28"/>
        </w:rPr>
        <w:t>EP</w:t>
      </w:r>
      <w:r w:rsidRPr="00890062">
        <w:rPr>
          <w:rFonts w:ascii="Sitka Banner" w:hAnsi="Sitka Banner"/>
          <w:b/>
          <w:spacing w:val="1"/>
          <w:sz w:val="28"/>
          <w:szCs w:val="28"/>
        </w:rPr>
        <w:t xml:space="preserve"> </w:t>
      </w:r>
      <w:r w:rsidRPr="00890062">
        <w:rPr>
          <w:rFonts w:ascii="Sitka Banner" w:hAnsi="Sitka Banner"/>
          <w:b/>
          <w:sz w:val="28"/>
          <w:szCs w:val="28"/>
        </w:rPr>
        <w:t>INFOR</w:t>
      </w:r>
      <w:r w:rsidRPr="00890062">
        <w:rPr>
          <w:rFonts w:ascii="Sitka Banner" w:hAnsi="Sitka Banner"/>
          <w:b/>
          <w:spacing w:val="-1"/>
          <w:sz w:val="28"/>
          <w:szCs w:val="28"/>
        </w:rPr>
        <w:t>M</w:t>
      </w:r>
      <w:r w:rsidRPr="00890062">
        <w:rPr>
          <w:rFonts w:ascii="Sitka Banner" w:hAnsi="Sitka Banner"/>
          <w:b/>
          <w:sz w:val="28"/>
          <w:szCs w:val="28"/>
        </w:rPr>
        <w:t xml:space="preserve">AL </w:t>
      </w:r>
      <w:r w:rsidRPr="00890062">
        <w:rPr>
          <w:rFonts w:ascii="Sitka Banner" w:hAnsi="Sitka Banner"/>
          <w:b/>
          <w:spacing w:val="-1"/>
          <w:sz w:val="28"/>
          <w:szCs w:val="28"/>
        </w:rPr>
        <w:t>M</w:t>
      </w:r>
      <w:r w:rsidRPr="00890062">
        <w:rPr>
          <w:rFonts w:ascii="Sitka Banner" w:hAnsi="Sitka Banner"/>
          <w:b/>
          <w:sz w:val="28"/>
          <w:szCs w:val="28"/>
        </w:rPr>
        <w:t>EETIN</w:t>
      </w:r>
      <w:r w:rsidRPr="00890062">
        <w:rPr>
          <w:rFonts w:ascii="Sitka Banner" w:hAnsi="Sitka Banner"/>
          <w:b/>
          <w:spacing w:val="1"/>
          <w:sz w:val="28"/>
          <w:szCs w:val="28"/>
        </w:rPr>
        <w:t>G</w:t>
      </w:r>
      <w:r w:rsidRPr="00890062">
        <w:rPr>
          <w:rFonts w:ascii="Sitka Banner" w:hAnsi="Sitka Banner"/>
          <w:b/>
          <w:spacing w:val="-1"/>
          <w:sz w:val="28"/>
          <w:szCs w:val="28"/>
        </w:rPr>
        <w:t>:</w:t>
      </w:r>
      <w:r w:rsidR="001D37B3" w:rsidRPr="007C196D">
        <w:rPr>
          <w:rFonts w:ascii="Book Antiqua" w:hAnsi="Book Antiqua"/>
          <w:bCs/>
          <w:spacing w:val="-1"/>
          <w:sz w:val="24"/>
          <w:szCs w:val="24"/>
          <w:u w:val="single"/>
        </w:rPr>
        <w:tab/>
      </w:r>
      <w:sdt>
        <w:sdtPr>
          <w:id w:val="1926294347"/>
          <w:placeholder>
            <w:docPart w:val="DefaultPlaceholder_-1854013440"/>
          </w:placeholder>
          <w:text/>
        </w:sdtPr>
        <w:sdtContent>
          <w:proofErr w:type="gramStart"/>
          <w:r w:rsidR="00AC4E49" w:rsidRPr="00AC4E49">
            <w:t>{{ step</w:t>
          </w:r>
          <w:proofErr w:type="gramEnd"/>
          <w:r w:rsidR="00AC4E49" w:rsidRPr="00AC4E49">
            <w:t>1_informal_date }}</w:t>
          </w:r>
        </w:sdtContent>
      </w:sdt>
      <w:r w:rsidR="003B261E" w:rsidRPr="007C196D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4B02E490" w14:textId="06883D8F" w:rsidR="003B261E" w:rsidRPr="007C196D" w:rsidRDefault="008827F0" w:rsidP="00F92574">
      <w:pPr>
        <w:tabs>
          <w:tab w:val="left" w:pos="4770"/>
          <w:tab w:val="left" w:pos="8080"/>
        </w:tabs>
        <w:spacing w:after="100"/>
        <w:ind w:right="1152"/>
        <w:jc w:val="both"/>
        <w:rPr>
          <w:rFonts w:ascii="Book Antiqua" w:hAnsi="Book Antiqua" w:cstheme="minorHAnsi"/>
          <w:bCs/>
          <w:sz w:val="24"/>
          <w:szCs w:val="24"/>
          <w:u w:val="single"/>
        </w:rPr>
      </w:pPr>
      <w:r w:rsidRPr="00890062">
        <w:rPr>
          <w:rFonts w:ascii="Sitka Banner" w:hAnsi="Sitka Banner"/>
          <w:b/>
          <w:sz w:val="28"/>
          <w:szCs w:val="28"/>
        </w:rPr>
        <w:t>D</w:t>
      </w:r>
      <w:r w:rsidRPr="00890062">
        <w:rPr>
          <w:rFonts w:ascii="Sitka Banner" w:hAnsi="Sitka Banner"/>
          <w:b/>
          <w:spacing w:val="-1"/>
          <w:sz w:val="28"/>
          <w:szCs w:val="28"/>
        </w:rPr>
        <w:t>A</w:t>
      </w:r>
      <w:r w:rsidRPr="00890062">
        <w:rPr>
          <w:rFonts w:ascii="Sitka Banner" w:hAnsi="Sitka Banner"/>
          <w:b/>
          <w:sz w:val="28"/>
          <w:szCs w:val="28"/>
        </w:rPr>
        <w:t xml:space="preserve">TE OF </w:t>
      </w:r>
      <w:r w:rsidR="003B261E" w:rsidRPr="003B261E">
        <w:rPr>
          <w:rFonts w:asciiTheme="majorHAnsi" w:hAnsiTheme="majorHAnsi"/>
          <w:bCs/>
          <w:spacing w:val="1"/>
          <w:sz w:val="28"/>
          <w:szCs w:val="28"/>
        </w:rPr>
        <w:t>2</w:t>
      </w:r>
      <w:r w:rsidR="003B261E" w:rsidRPr="003B261E">
        <w:rPr>
          <w:rFonts w:ascii="Sitka Banner" w:hAnsi="Sitka Banner"/>
          <w:b/>
          <w:spacing w:val="1"/>
          <w:sz w:val="28"/>
          <w:szCs w:val="28"/>
          <w:vertAlign w:val="superscript"/>
        </w:rPr>
        <w:t>nd</w:t>
      </w:r>
      <w:r w:rsidR="003B261E">
        <w:rPr>
          <w:rFonts w:ascii="Sitka Banner" w:hAnsi="Sitka Banner"/>
          <w:b/>
          <w:spacing w:val="1"/>
          <w:sz w:val="28"/>
          <w:szCs w:val="28"/>
        </w:rPr>
        <w:t xml:space="preserve"> </w:t>
      </w:r>
      <w:r w:rsidRPr="00890062">
        <w:rPr>
          <w:rFonts w:ascii="Sitka Banner" w:hAnsi="Sitka Banner"/>
          <w:b/>
          <w:spacing w:val="1"/>
          <w:sz w:val="28"/>
          <w:szCs w:val="28"/>
        </w:rPr>
        <w:t>S</w:t>
      </w:r>
      <w:r w:rsidRPr="00890062">
        <w:rPr>
          <w:rFonts w:ascii="Sitka Banner" w:hAnsi="Sitka Banner"/>
          <w:b/>
          <w:sz w:val="28"/>
          <w:szCs w:val="28"/>
        </w:rPr>
        <w:t xml:space="preserve">TEP </w:t>
      </w:r>
      <w:r w:rsidRPr="00890062">
        <w:rPr>
          <w:rFonts w:ascii="Sitka Banner" w:hAnsi="Sitka Banner"/>
          <w:b/>
          <w:spacing w:val="-3"/>
          <w:sz w:val="28"/>
          <w:szCs w:val="28"/>
        </w:rPr>
        <w:t>F</w:t>
      </w:r>
      <w:r w:rsidRPr="00890062">
        <w:rPr>
          <w:rFonts w:ascii="Sitka Banner" w:hAnsi="Sitka Banner"/>
          <w:b/>
          <w:sz w:val="28"/>
          <w:szCs w:val="28"/>
        </w:rPr>
        <w:t>OR</w:t>
      </w:r>
      <w:r w:rsidRPr="00890062">
        <w:rPr>
          <w:rFonts w:ascii="Sitka Banner" w:hAnsi="Sitka Banner"/>
          <w:b/>
          <w:spacing w:val="-1"/>
          <w:sz w:val="28"/>
          <w:szCs w:val="28"/>
        </w:rPr>
        <w:t>M</w:t>
      </w:r>
      <w:r w:rsidRPr="00890062">
        <w:rPr>
          <w:rFonts w:ascii="Sitka Banner" w:hAnsi="Sitka Banner"/>
          <w:b/>
          <w:sz w:val="28"/>
          <w:szCs w:val="28"/>
        </w:rPr>
        <w:t xml:space="preserve">AL </w:t>
      </w:r>
      <w:r w:rsidRPr="00890062">
        <w:rPr>
          <w:rFonts w:ascii="Sitka Banner" w:hAnsi="Sitka Banner"/>
          <w:b/>
          <w:spacing w:val="1"/>
          <w:sz w:val="28"/>
          <w:szCs w:val="28"/>
        </w:rPr>
        <w:t>M</w:t>
      </w:r>
      <w:r w:rsidRPr="00890062">
        <w:rPr>
          <w:rFonts w:ascii="Sitka Banner" w:hAnsi="Sitka Banner"/>
          <w:b/>
          <w:sz w:val="28"/>
          <w:szCs w:val="28"/>
        </w:rPr>
        <w:t>EETING</w:t>
      </w:r>
      <w:r w:rsidRPr="00890062">
        <w:rPr>
          <w:rFonts w:ascii="Sitka Banner" w:hAnsi="Sitka Banner"/>
          <w:b/>
          <w:spacing w:val="1"/>
          <w:sz w:val="28"/>
          <w:szCs w:val="28"/>
        </w:rPr>
        <w:t>:</w:t>
      </w:r>
      <w:r w:rsidR="003B261E" w:rsidRPr="007C196D">
        <w:rPr>
          <w:rFonts w:ascii="Book Antiqua" w:hAnsi="Book Antiqua"/>
          <w:bCs/>
          <w:spacing w:val="1"/>
          <w:sz w:val="24"/>
          <w:szCs w:val="24"/>
          <w:u w:val="single"/>
        </w:rPr>
        <w:tab/>
      </w:r>
      <w:sdt>
        <w:sdtPr>
          <w:id w:val="103942144"/>
          <w:placeholder>
            <w:docPart w:val="DefaultPlaceholder_-1854013440"/>
          </w:placeholder>
          <w:text/>
        </w:sdtPr>
        <w:sdtContent>
          <w:proofErr w:type="gramStart"/>
          <w:r w:rsidR="00AC4E49" w:rsidRPr="00AC4E49">
            <w:t>{{ step</w:t>
          </w:r>
          <w:proofErr w:type="gramEnd"/>
          <w:r w:rsidR="00AC4E49" w:rsidRPr="00AC4E49">
            <w:t>2_formal_date }}</w:t>
          </w:r>
        </w:sdtContent>
      </w:sdt>
      <w:r w:rsidR="003B261E" w:rsidRPr="007C196D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6170B6F0" w14:textId="73695582" w:rsidR="00F17BB6" w:rsidRPr="007C196D" w:rsidRDefault="008827F0" w:rsidP="0027352B">
      <w:pPr>
        <w:tabs>
          <w:tab w:val="left" w:pos="5580"/>
          <w:tab w:val="left" w:pos="8080"/>
        </w:tabs>
        <w:spacing w:after="480"/>
        <w:ind w:right="1166"/>
        <w:jc w:val="both"/>
        <w:rPr>
          <w:rFonts w:ascii="Book Antiqua" w:hAnsi="Book Antiqua" w:cstheme="minorHAnsi"/>
          <w:bCs/>
          <w:sz w:val="24"/>
          <w:szCs w:val="24"/>
          <w:u w:val="single"/>
        </w:rPr>
      </w:pPr>
      <w:r w:rsidRPr="00890062">
        <w:rPr>
          <w:rFonts w:ascii="Sitka Banner" w:hAnsi="Sitka Banner"/>
          <w:b/>
          <w:position w:val="-1"/>
          <w:sz w:val="28"/>
          <w:szCs w:val="28"/>
        </w:rPr>
        <w:t>D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A</w:t>
      </w:r>
      <w:r w:rsidRPr="00890062">
        <w:rPr>
          <w:rFonts w:ascii="Sitka Banner" w:hAnsi="Sitka Banner"/>
          <w:b/>
          <w:position w:val="-1"/>
          <w:sz w:val="28"/>
          <w:szCs w:val="28"/>
        </w:rPr>
        <w:t>TE GRI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E</w:t>
      </w:r>
      <w:r w:rsidRPr="00890062">
        <w:rPr>
          <w:rFonts w:ascii="Sitka Banner" w:hAnsi="Sitka Banner"/>
          <w:b/>
          <w:position w:val="-1"/>
          <w:sz w:val="28"/>
          <w:szCs w:val="28"/>
        </w:rPr>
        <w:t>V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A</w:t>
      </w:r>
      <w:r w:rsidRPr="00890062">
        <w:rPr>
          <w:rFonts w:ascii="Sitka Banner" w:hAnsi="Sitka Banner"/>
          <w:b/>
          <w:position w:val="-1"/>
          <w:sz w:val="28"/>
          <w:szCs w:val="28"/>
        </w:rPr>
        <w:t>N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C</w:t>
      </w:r>
      <w:r w:rsidRPr="00890062">
        <w:rPr>
          <w:rFonts w:ascii="Sitka Banner" w:hAnsi="Sitka Banner"/>
          <w:b/>
          <w:position w:val="-1"/>
          <w:sz w:val="28"/>
          <w:szCs w:val="28"/>
        </w:rPr>
        <w:t>E A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P</w:t>
      </w:r>
      <w:r w:rsidRPr="00890062">
        <w:rPr>
          <w:rFonts w:ascii="Sitka Banner" w:hAnsi="Sitka Banner"/>
          <w:b/>
          <w:position w:val="-1"/>
          <w:sz w:val="28"/>
          <w:szCs w:val="28"/>
        </w:rPr>
        <w:t>PEALED TO</w:t>
      </w:r>
      <w:r w:rsidRPr="00890062">
        <w:rPr>
          <w:rFonts w:ascii="Sitka Banner" w:hAnsi="Sitka Banner"/>
          <w:b/>
          <w:spacing w:val="3"/>
          <w:position w:val="-1"/>
          <w:sz w:val="28"/>
          <w:szCs w:val="28"/>
        </w:rPr>
        <w:t xml:space="preserve"> </w:t>
      </w:r>
      <w:r w:rsidRPr="00890062">
        <w:rPr>
          <w:rFonts w:ascii="Sitka Banner" w:hAnsi="Sitka Banner"/>
          <w:b/>
          <w:position w:val="-1"/>
          <w:sz w:val="28"/>
          <w:szCs w:val="28"/>
        </w:rPr>
        <w:t>T</w:t>
      </w:r>
      <w:r w:rsidRPr="00890062">
        <w:rPr>
          <w:rFonts w:ascii="Sitka Banner" w:hAnsi="Sitka Banner"/>
          <w:b/>
          <w:spacing w:val="-2"/>
          <w:position w:val="-1"/>
          <w:sz w:val="28"/>
          <w:szCs w:val="28"/>
        </w:rPr>
        <w:t>H</w:t>
      </w:r>
      <w:r w:rsidRPr="00890062">
        <w:rPr>
          <w:rFonts w:ascii="Sitka Banner" w:hAnsi="Sitka Banner"/>
          <w:b/>
          <w:position w:val="-1"/>
          <w:sz w:val="28"/>
          <w:szCs w:val="28"/>
        </w:rPr>
        <w:t>E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 xml:space="preserve"> S</w:t>
      </w:r>
      <w:r w:rsidRPr="00890062">
        <w:rPr>
          <w:rFonts w:ascii="Sitka Banner" w:hAnsi="Sitka Banner"/>
          <w:b/>
          <w:spacing w:val="-2"/>
          <w:position w:val="-1"/>
          <w:sz w:val="28"/>
          <w:szCs w:val="28"/>
        </w:rPr>
        <w:t>T</w:t>
      </w:r>
      <w:r w:rsidRPr="00890062">
        <w:rPr>
          <w:rFonts w:ascii="Sitka Banner" w:hAnsi="Sitka Banner"/>
          <w:b/>
          <w:position w:val="-1"/>
          <w:sz w:val="28"/>
          <w:szCs w:val="28"/>
        </w:rPr>
        <w:t>AT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E</w:t>
      </w:r>
      <w:r w:rsidRPr="00890062">
        <w:rPr>
          <w:rFonts w:ascii="Sitka Banner" w:hAnsi="Sitka Banner"/>
          <w:b/>
          <w:position w:val="-1"/>
          <w:sz w:val="28"/>
          <w:szCs w:val="28"/>
        </w:rPr>
        <w:t>:</w:t>
      </w:r>
      <w:r w:rsidR="003B261E" w:rsidRPr="007C196D">
        <w:rPr>
          <w:rFonts w:ascii="Book Antiqua" w:hAnsi="Book Antiqua"/>
          <w:bCs/>
          <w:position w:val="-1"/>
          <w:sz w:val="24"/>
          <w:szCs w:val="24"/>
          <w:u w:val="single"/>
        </w:rPr>
        <w:tab/>
      </w:r>
      <w:sdt>
        <w:sdtPr>
          <w:id w:val="151494781"/>
          <w:placeholder>
            <w:docPart w:val="DefaultPlaceholder_-1854013440"/>
          </w:placeholder>
          <w:text/>
        </w:sdtPr>
        <w:sdtContent>
          <w:proofErr w:type="gramStart"/>
          <w:r w:rsidR="00ED45B5" w:rsidRPr="00ED45B5">
            <w:t xml:space="preserve">{{ </w:t>
          </w:r>
          <w:proofErr w:type="spellStart"/>
          <w:r w:rsidR="00ED45B5" w:rsidRPr="00ED45B5">
            <w:t>appealed</w:t>
          </w:r>
          <w:proofErr w:type="gramEnd"/>
          <w:r w:rsidR="00ED45B5" w:rsidRPr="00ED45B5">
            <w:t>_to_state_date</w:t>
          </w:r>
          <w:proofErr w:type="spellEnd"/>
          <w:r w:rsidR="00ED45B5" w:rsidRPr="00ED45B5">
            <w:t xml:space="preserve"> }}</w:t>
          </w:r>
        </w:sdtContent>
      </w:sdt>
      <w:r w:rsidR="003B261E" w:rsidRPr="007C196D">
        <w:rPr>
          <w:rFonts w:ascii="Book Antiqua" w:hAnsi="Book Antiqua" w:cstheme="minorHAnsi"/>
          <w:bCs/>
          <w:sz w:val="24"/>
          <w:szCs w:val="24"/>
          <w:u w:val="single"/>
        </w:rPr>
        <w:tab/>
      </w:r>
    </w:p>
    <w:p w14:paraId="0571F990" w14:textId="3F2B7A8C" w:rsidR="00F17BB6" w:rsidRDefault="008827F0" w:rsidP="00F92574">
      <w:pPr>
        <w:spacing w:after="20"/>
        <w:rPr>
          <w:rFonts w:ascii="Sitka Banner" w:hAnsi="Sitka Banner"/>
          <w:b/>
          <w:position w:val="-1"/>
          <w:sz w:val="28"/>
          <w:szCs w:val="28"/>
        </w:rPr>
      </w:pPr>
      <w:r w:rsidRPr="0027352B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M</w:t>
      </w:r>
      <w:r w:rsidRPr="0027352B">
        <w:rPr>
          <w:rFonts w:ascii="Sitka Banner" w:hAnsi="Sitka Banner"/>
          <w:b/>
          <w:position w:val="-1"/>
          <w:sz w:val="28"/>
          <w:szCs w:val="28"/>
          <w:u w:val="single" w:color="000000"/>
        </w:rPr>
        <w:t>A</w:t>
      </w:r>
      <w:r w:rsidRPr="0027352B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N</w:t>
      </w:r>
      <w:r w:rsidRPr="0027352B">
        <w:rPr>
          <w:rFonts w:ascii="Sitka Banner" w:hAnsi="Sitka Banner"/>
          <w:b/>
          <w:position w:val="-1"/>
          <w:sz w:val="28"/>
          <w:szCs w:val="28"/>
          <w:u w:val="single" w:color="000000"/>
        </w:rPr>
        <w:t>AGE</w:t>
      </w:r>
      <w:r w:rsidRPr="0027352B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M</w:t>
      </w:r>
      <w:r w:rsidRPr="0027352B">
        <w:rPr>
          <w:rFonts w:ascii="Sitka Banner" w:hAnsi="Sitka Banner"/>
          <w:b/>
          <w:position w:val="-1"/>
          <w:sz w:val="28"/>
          <w:szCs w:val="28"/>
          <w:u w:val="single" w:color="000000"/>
        </w:rPr>
        <w:t xml:space="preserve">ENT </w:t>
      </w:r>
      <w:r w:rsidRPr="0027352B">
        <w:rPr>
          <w:rFonts w:ascii="Sitka Banner" w:hAnsi="Sitka Banner"/>
          <w:b/>
          <w:spacing w:val="1"/>
          <w:position w:val="-1"/>
          <w:sz w:val="28"/>
          <w:szCs w:val="28"/>
          <w:u w:val="single" w:color="000000"/>
        </w:rPr>
        <w:t>S</w:t>
      </w:r>
      <w:r w:rsidRPr="0027352B">
        <w:rPr>
          <w:rFonts w:ascii="Sitka Banner" w:hAnsi="Sitka Banner"/>
          <w:b/>
          <w:position w:val="-1"/>
          <w:sz w:val="28"/>
          <w:szCs w:val="28"/>
          <w:u w:val="single" w:color="000000"/>
        </w:rPr>
        <w:t>TR</w:t>
      </w:r>
      <w:r w:rsidRPr="0027352B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U</w:t>
      </w:r>
      <w:r w:rsidRPr="0027352B">
        <w:rPr>
          <w:rFonts w:ascii="Sitka Banner" w:hAnsi="Sitka Banner"/>
          <w:b/>
          <w:position w:val="-1"/>
          <w:sz w:val="28"/>
          <w:szCs w:val="28"/>
          <w:u w:val="single" w:color="000000"/>
        </w:rPr>
        <w:t>CTU</w:t>
      </w:r>
      <w:r w:rsidRPr="0027352B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R</w:t>
      </w:r>
      <w:r w:rsidRPr="0027352B">
        <w:rPr>
          <w:rFonts w:ascii="Sitka Banner" w:hAnsi="Sitka Banner"/>
          <w:b/>
          <w:spacing w:val="2"/>
          <w:position w:val="-1"/>
          <w:sz w:val="28"/>
          <w:szCs w:val="28"/>
          <w:u w:val="single" w:color="000000"/>
        </w:rPr>
        <w:t>E</w:t>
      </w:r>
      <w:r w:rsidRPr="00890062">
        <w:rPr>
          <w:rFonts w:ascii="Sitka Banner" w:hAnsi="Sitka Banner"/>
          <w:b/>
          <w:position w:val="-1"/>
          <w:sz w:val="28"/>
          <w:szCs w:val="28"/>
        </w:rPr>
        <w:t>:</w:t>
      </w:r>
    </w:p>
    <w:sdt>
      <w:sdtPr>
        <w:id w:val="1765571314"/>
        <w:placeholder>
          <w:docPart w:val="DefaultPlaceholder_-1854013440"/>
        </w:placeholder>
        <w:text/>
      </w:sdtPr>
      <w:sdtContent>
        <w:p w14:paraId="288283D3" w14:textId="711E1DAC" w:rsidR="00ED45B5" w:rsidRDefault="00F97676" w:rsidP="00F92574">
          <w:pPr>
            <w:spacing w:after="20"/>
            <w:rPr>
              <w:rFonts w:ascii="Sitka Banner" w:hAnsi="Sitka Banner"/>
              <w:b/>
              <w:position w:val="-1"/>
              <w:sz w:val="28"/>
              <w:szCs w:val="28"/>
            </w:rPr>
          </w:pPr>
          <w:proofErr w:type="gramStart"/>
          <w:r w:rsidRPr="00F97676">
            <w:t xml:space="preserve">{{ </w:t>
          </w:r>
          <w:proofErr w:type="spellStart"/>
          <w:r w:rsidRPr="00F97676">
            <w:t>management</w:t>
          </w:r>
          <w:proofErr w:type="gramEnd"/>
          <w:r w:rsidRPr="00F97676">
            <w:t>_structure</w:t>
          </w:r>
          <w:proofErr w:type="spellEnd"/>
          <w:r w:rsidRPr="00F97676">
            <w:t xml:space="preserve"> }}</w:t>
          </w:r>
        </w:p>
      </w:sdtContent>
    </w:sdt>
    <w:p w14:paraId="53A28674" w14:textId="77777777" w:rsidR="00C1500D" w:rsidRDefault="008827F0" w:rsidP="00F92574">
      <w:pPr>
        <w:spacing w:after="20"/>
        <w:rPr>
          <w:rFonts w:ascii="Sitka Banner" w:hAnsi="Sitka Banner"/>
          <w:b/>
          <w:sz w:val="28"/>
          <w:szCs w:val="28"/>
        </w:rPr>
      </w:pPr>
      <w:r w:rsidRPr="00C1500D">
        <w:rPr>
          <w:rFonts w:ascii="Sitka Banner" w:hAnsi="Sitka Banner"/>
          <w:b/>
          <w:sz w:val="28"/>
          <w:szCs w:val="28"/>
          <w:u w:val="single" w:color="000000"/>
        </w:rPr>
        <w:t>CO</w:t>
      </w:r>
      <w:r w:rsidRPr="00C1500D">
        <w:rPr>
          <w:rFonts w:ascii="Sitka Banner" w:hAnsi="Sitka Banner"/>
          <w:b/>
          <w:spacing w:val="-1"/>
          <w:sz w:val="28"/>
          <w:szCs w:val="28"/>
          <w:u w:val="single" w:color="000000"/>
        </w:rPr>
        <w:t>M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>P</w:t>
      </w:r>
      <w:r w:rsidRPr="00C1500D">
        <w:rPr>
          <w:rFonts w:ascii="Sitka Banner" w:hAnsi="Sitka Banner"/>
          <w:b/>
          <w:spacing w:val="-1"/>
          <w:sz w:val="28"/>
          <w:szCs w:val="28"/>
          <w:u w:val="single" w:color="000000"/>
        </w:rPr>
        <w:t>A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>N</w:t>
      </w:r>
      <w:r w:rsidRPr="00C1500D">
        <w:rPr>
          <w:rFonts w:ascii="Sitka Banner" w:hAnsi="Sitka Banner"/>
          <w:b/>
          <w:spacing w:val="-1"/>
          <w:sz w:val="28"/>
          <w:szCs w:val="28"/>
          <w:u w:val="single" w:color="000000"/>
        </w:rPr>
        <w:t>Y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>’S PROPOSED SE</w:t>
      </w:r>
      <w:r w:rsidRPr="00C1500D">
        <w:rPr>
          <w:rFonts w:ascii="Sitka Banner" w:hAnsi="Sitka Banner"/>
          <w:b/>
          <w:spacing w:val="-2"/>
          <w:sz w:val="28"/>
          <w:szCs w:val="28"/>
          <w:u w:val="single" w:color="000000"/>
        </w:rPr>
        <w:t>T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>TLE</w:t>
      </w:r>
      <w:r w:rsidRPr="00C1500D">
        <w:rPr>
          <w:rFonts w:ascii="Sitka Banner" w:hAnsi="Sitka Banner"/>
          <w:b/>
          <w:spacing w:val="-1"/>
          <w:sz w:val="28"/>
          <w:szCs w:val="28"/>
          <w:u w:val="single" w:color="000000"/>
        </w:rPr>
        <w:t>M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 xml:space="preserve">ENT </w:t>
      </w:r>
      <w:r w:rsidRPr="00C1500D">
        <w:rPr>
          <w:rFonts w:ascii="Sitka Banner" w:hAnsi="Sitka Banner"/>
          <w:b/>
          <w:spacing w:val="-3"/>
          <w:sz w:val="28"/>
          <w:szCs w:val="28"/>
          <w:u w:val="single" w:color="000000"/>
        </w:rPr>
        <w:t>A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 xml:space="preserve">T </w:t>
      </w:r>
      <w:r w:rsidRPr="00C1500D">
        <w:rPr>
          <w:rFonts w:asciiTheme="majorHAnsi" w:hAnsiTheme="majorHAnsi"/>
          <w:bCs/>
          <w:sz w:val="28"/>
          <w:szCs w:val="28"/>
          <w:u w:val="single" w:color="000000"/>
        </w:rPr>
        <w:t>2</w:t>
      </w:r>
      <w:r w:rsidR="00C1500D" w:rsidRPr="00C1500D">
        <w:rPr>
          <w:rFonts w:ascii="Sitka Banner" w:hAnsi="Sitka Banner"/>
          <w:b/>
          <w:sz w:val="28"/>
          <w:szCs w:val="28"/>
          <w:u w:val="single" w:color="000000"/>
          <w:vertAlign w:val="superscript"/>
        </w:rPr>
        <w:t>nd</w:t>
      </w:r>
      <w:r w:rsidR="00C1500D" w:rsidRPr="00C1500D">
        <w:rPr>
          <w:rFonts w:ascii="Sitka Banner" w:hAnsi="Sitka Banner"/>
          <w:b/>
          <w:sz w:val="28"/>
          <w:szCs w:val="28"/>
          <w:u w:val="single" w:color="000000"/>
        </w:rPr>
        <w:t xml:space="preserve"> </w:t>
      </w:r>
      <w:r w:rsidRPr="00C1500D">
        <w:rPr>
          <w:rFonts w:ascii="Sitka Banner" w:hAnsi="Sitka Banner"/>
          <w:b/>
          <w:spacing w:val="1"/>
          <w:sz w:val="28"/>
          <w:szCs w:val="28"/>
          <w:u w:val="single" w:color="000000"/>
        </w:rPr>
        <w:t>S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>TEP FOR</w:t>
      </w:r>
      <w:r w:rsidRPr="00C1500D">
        <w:rPr>
          <w:rFonts w:ascii="Sitka Banner" w:hAnsi="Sitka Banner"/>
          <w:b/>
          <w:spacing w:val="-1"/>
          <w:sz w:val="28"/>
          <w:szCs w:val="28"/>
          <w:u w:val="single" w:color="000000"/>
        </w:rPr>
        <w:t>M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 xml:space="preserve">AL </w:t>
      </w:r>
      <w:r w:rsidRPr="00C1500D">
        <w:rPr>
          <w:rFonts w:ascii="Sitka Banner" w:hAnsi="Sitka Banner"/>
          <w:b/>
          <w:spacing w:val="-1"/>
          <w:sz w:val="28"/>
          <w:szCs w:val="28"/>
          <w:u w:val="single" w:color="000000"/>
        </w:rPr>
        <w:t>M</w:t>
      </w:r>
      <w:r w:rsidRPr="00C1500D">
        <w:rPr>
          <w:rFonts w:ascii="Sitka Banner" w:hAnsi="Sitka Banner"/>
          <w:b/>
          <w:sz w:val="28"/>
          <w:szCs w:val="28"/>
          <w:u w:val="single" w:color="000000"/>
        </w:rPr>
        <w:t>EETIN</w:t>
      </w:r>
      <w:r w:rsidRPr="00C1500D">
        <w:rPr>
          <w:rFonts w:ascii="Sitka Banner" w:hAnsi="Sitka Banner"/>
          <w:b/>
          <w:spacing w:val="2"/>
          <w:sz w:val="28"/>
          <w:szCs w:val="28"/>
          <w:u w:val="single" w:color="000000"/>
        </w:rPr>
        <w:t>G</w:t>
      </w:r>
      <w:r w:rsidRPr="00890062">
        <w:rPr>
          <w:rFonts w:ascii="Sitka Banner" w:hAnsi="Sitka Banner"/>
          <w:b/>
          <w:sz w:val="28"/>
          <w:szCs w:val="28"/>
        </w:rPr>
        <w:t>:</w:t>
      </w:r>
    </w:p>
    <w:sdt>
      <w:sdtPr>
        <w:id w:val="1692107816"/>
        <w:placeholder>
          <w:docPart w:val="DefaultPlaceholder_-1854013440"/>
        </w:placeholder>
        <w:text/>
      </w:sdtPr>
      <w:sdtContent>
        <w:p w14:paraId="7185C20B" w14:textId="7C570E7E" w:rsidR="00F97676" w:rsidRDefault="00F97676" w:rsidP="00F92574">
          <w:pPr>
            <w:spacing w:after="20"/>
            <w:rPr>
              <w:rFonts w:ascii="Sitka Banner" w:hAnsi="Sitka Banner"/>
              <w:b/>
              <w:sz w:val="28"/>
              <w:szCs w:val="28"/>
            </w:rPr>
          </w:pPr>
          <w:proofErr w:type="gramStart"/>
          <w:r w:rsidRPr="00F97676">
            <w:t xml:space="preserve">{{ </w:t>
          </w:r>
          <w:proofErr w:type="spellStart"/>
          <w:r w:rsidRPr="00F97676">
            <w:t>company</w:t>
          </w:r>
          <w:proofErr w:type="gramEnd"/>
          <w:r w:rsidRPr="00F97676">
            <w:t>_proposed_settlement</w:t>
          </w:r>
          <w:proofErr w:type="spellEnd"/>
          <w:r w:rsidRPr="00F97676">
            <w:t xml:space="preserve"> }}</w:t>
          </w:r>
        </w:p>
      </w:sdtContent>
    </w:sdt>
    <w:p w14:paraId="698376C5" w14:textId="26EFFBCE" w:rsidR="00C819CA" w:rsidRDefault="00C819CA" w:rsidP="00F92574">
      <w:pPr>
        <w:spacing w:after="20"/>
        <w:rPr>
          <w:rFonts w:ascii="Sitka Banner" w:hAnsi="Sitka Banner"/>
          <w:b/>
          <w:position w:val="-1"/>
          <w:sz w:val="28"/>
          <w:szCs w:val="28"/>
        </w:rPr>
      </w:pPr>
      <w:r w:rsidRPr="004738DB">
        <w:rPr>
          <w:rFonts w:ascii="Sitka Banner" w:hAnsi="Sitka Banner"/>
          <w:b/>
          <w:position w:val="-1"/>
          <w:sz w:val="28"/>
          <w:szCs w:val="28"/>
          <w:u w:val="single"/>
        </w:rPr>
        <w:t xml:space="preserve">UNION’s PROPOSED SETTLEMENT </w:t>
      </w:r>
      <w:r w:rsidR="004738DB" w:rsidRPr="00C1500D">
        <w:rPr>
          <w:rFonts w:ascii="Sitka Banner" w:hAnsi="Sitka Banner"/>
          <w:b/>
          <w:spacing w:val="-3"/>
          <w:sz w:val="28"/>
          <w:szCs w:val="28"/>
          <w:u w:val="single" w:color="000000"/>
        </w:rPr>
        <w:t>A</w:t>
      </w:r>
      <w:r w:rsidR="004738DB" w:rsidRPr="00C1500D">
        <w:rPr>
          <w:rFonts w:ascii="Sitka Banner" w:hAnsi="Sitka Banner"/>
          <w:b/>
          <w:sz w:val="28"/>
          <w:szCs w:val="28"/>
          <w:u w:val="single" w:color="000000"/>
        </w:rPr>
        <w:t xml:space="preserve">T </w:t>
      </w:r>
      <w:r w:rsidR="004738DB" w:rsidRPr="00C1500D">
        <w:rPr>
          <w:rFonts w:asciiTheme="majorHAnsi" w:hAnsiTheme="majorHAnsi"/>
          <w:bCs/>
          <w:sz w:val="28"/>
          <w:szCs w:val="28"/>
          <w:u w:val="single" w:color="000000"/>
        </w:rPr>
        <w:t>2</w:t>
      </w:r>
      <w:r w:rsidR="004738DB" w:rsidRPr="00C1500D">
        <w:rPr>
          <w:rFonts w:ascii="Sitka Banner" w:hAnsi="Sitka Banner"/>
          <w:b/>
          <w:sz w:val="28"/>
          <w:szCs w:val="28"/>
          <w:u w:val="single" w:color="000000"/>
          <w:vertAlign w:val="superscript"/>
        </w:rPr>
        <w:t>nd</w:t>
      </w:r>
      <w:r w:rsidR="004738DB" w:rsidRPr="00C1500D">
        <w:rPr>
          <w:rFonts w:ascii="Sitka Banner" w:hAnsi="Sitka Banner"/>
          <w:b/>
          <w:sz w:val="28"/>
          <w:szCs w:val="28"/>
          <w:u w:val="single" w:color="000000"/>
        </w:rPr>
        <w:t xml:space="preserve"> </w:t>
      </w:r>
      <w:r w:rsidR="004738DB" w:rsidRPr="00C1500D">
        <w:rPr>
          <w:rFonts w:ascii="Sitka Banner" w:hAnsi="Sitka Banner"/>
          <w:b/>
          <w:spacing w:val="1"/>
          <w:sz w:val="28"/>
          <w:szCs w:val="28"/>
          <w:u w:val="single" w:color="000000"/>
        </w:rPr>
        <w:t>S</w:t>
      </w:r>
      <w:r w:rsidR="004738DB" w:rsidRPr="00C1500D">
        <w:rPr>
          <w:rFonts w:ascii="Sitka Banner" w:hAnsi="Sitka Banner"/>
          <w:b/>
          <w:sz w:val="28"/>
          <w:szCs w:val="28"/>
          <w:u w:val="single" w:color="000000"/>
        </w:rPr>
        <w:t>TEP</w:t>
      </w:r>
      <w:r w:rsidRPr="004738DB">
        <w:rPr>
          <w:rFonts w:ascii="Sitka Banner" w:hAnsi="Sitka Banner"/>
          <w:b/>
          <w:position w:val="-1"/>
          <w:sz w:val="28"/>
          <w:szCs w:val="28"/>
          <w:u w:val="single"/>
        </w:rPr>
        <w:t xml:space="preserve"> FORMAL MEETING</w:t>
      </w:r>
      <w:r>
        <w:rPr>
          <w:rFonts w:ascii="Sitka Banner" w:hAnsi="Sitka Banner"/>
          <w:b/>
          <w:position w:val="-1"/>
          <w:sz w:val="28"/>
          <w:szCs w:val="28"/>
        </w:rPr>
        <w:t>:</w:t>
      </w:r>
    </w:p>
    <w:sdt>
      <w:sdtPr>
        <w:id w:val="-962185358"/>
        <w:placeholder>
          <w:docPart w:val="DefaultPlaceholder_-1854013440"/>
        </w:placeholder>
        <w:text/>
      </w:sdtPr>
      <w:sdtContent>
        <w:p w14:paraId="165268F2" w14:textId="0D9B857C" w:rsidR="0081418D" w:rsidRDefault="0081418D" w:rsidP="00F92574">
          <w:pPr>
            <w:spacing w:after="20"/>
            <w:rPr>
              <w:rFonts w:ascii="Sitka Banner" w:hAnsi="Sitka Banner"/>
              <w:bCs/>
              <w:position w:val="-1"/>
              <w:sz w:val="28"/>
              <w:szCs w:val="28"/>
            </w:rPr>
          </w:pPr>
          <w:proofErr w:type="gramStart"/>
          <w:r w:rsidRPr="0081418D">
            <w:t xml:space="preserve">{{ </w:t>
          </w:r>
          <w:proofErr w:type="spellStart"/>
          <w:r w:rsidRPr="0081418D">
            <w:t>union</w:t>
          </w:r>
          <w:proofErr w:type="gramEnd"/>
          <w:r w:rsidRPr="0081418D">
            <w:t>_proposed_settlement</w:t>
          </w:r>
          <w:proofErr w:type="spellEnd"/>
          <w:r w:rsidRPr="0081418D">
            <w:t xml:space="preserve"> }}</w:t>
          </w:r>
        </w:p>
      </w:sdtContent>
    </w:sdt>
    <w:p w14:paraId="478F0C8A" w14:textId="737040B3" w:rsidR="00F17BB6" w:rsidRDefault="008827F0" w:rsidP="00C819CA">
      <w:pPr>
        <w:spacing w:line="200" w:lineRule="exact"/>
        <w:rPr>
          <w:rFonts w:ascii="Sitka Banner" w:hAnsi="Sitka Banner"/>
          <w:b/>
          <w:position w:val="-1"/>
          <w:sz w:val="28"/>
          <w:szCs w:val="28"/>
        </w:rPr>
      </w:pPr>
      <w:r w:rsidRPr="00890062">
        <w:rPr>
          <w:rFonts w:ascii="Sitka Banner" w:hAnsi="Sitka Banner"/>
          <w:b/>
          <w:position w:val="-1"/>
          <w:sz w:val="28"/>
          <w:szCs w:val="28"/>
        </w:rPr>
        <w:t>GR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I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E</w:t>
      </w:r>
      <w:r w:rsidRPr="00890062">
        <w:rPr>
          <w:rFonts w:ascii="Sitka Banner" w:hAnsi="Sitka Banner"/>
          <w:b/>
          <w:position w:val="-1"/>
          <w:sz w:val="28"/>
          <w:szCs w:val="28"/>
        </w:rPr>
        <w:t>VAN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T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’</w:t>
      </w:r>
      <w:r w:rsidRPr="00890062">
        <w:rPr>
          <w:rFonts w:ascii="Sitka Banner" w:hAnsi="Sitka Banner"/>
          <w:b/>
          <w:position w:val="-1"/>
          <w:sz w:val="28"/>
          <w:szCs w:val="28"/>
        </w:rPr>
        <w:t>S</w:t>
      </w:r>
      <w:r w:rsidRPr="00890062">
        <w:rPr>
          <w:rFonts w:ascii="Sitka Banner" w:hAnsi="Sitka Banner"/>
          <w:b/>
          <w:spacing w:val="-16"/>
          <w:position w:val="-1"/>
          <w:sz w:val="28"/>
          <w:szCs w:val="28"/>
        </w:rPr>
        <w:t xml:space="preserve"> </w:t>
      </w:r>
      <w:r w:rsidRPr="00890062">
        <w:rPr>
          <w:rFonts w:ascii="Sitka Banner" w:hAnsi="Sitka Banner"/>
          <w:b/>
          <w:position w:val="-1"/>
          <w:sz w:val="28"/>
          <w:szCs w:val="28"/>
        </w:rPr>
        <w:t>D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I</w:t>
      </w:r>
      <w:r w:rsidRPr="00890062">
        <w:rPr>
          <w:rFonts w:ascii="Sitka Banner" w:hAnsi="Sitka Banner"/>
          <w:b/>
          <w:position w:val="-1"/>
          <w:sz w:val="28"/>
          <w:szCs w:val="28"/>
        </w:rPr>
        <w:t>SC</w:t>
      </w:r>
      <w:r w:rsidRPr="00890062">
        <w:rPr>
          <w:rFonts w:ascii="Sitka Banner" w:hAnsi="Sitka Banner"/>
          <w:b/>
          <w:spacing w:val="4"/>
          <w:position w:val="-1"/>
          <w:sz w:val="28"/>
          <w:szCs w:val="28"/>
        </w:rPr>
        <w:t>I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P</w:t>
      </w:r>
      <w:r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L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I</w:t>
      </w:r>
      <w:r w:rsidRPr="00890062">
        <w:rPr>
          <w:rFonts w:ascii="Sitka Banner" w:hAnsi="Sitka Banner"/>
          <w:b/>
          <w:position w:val="-1"/>
          <w:sz w:val="28"/>
          <w:szCs w:val="28"/>
        </w:rPr>
        <w:t>NARY</w:t>
      </w:r>
      <w:r w:rsidRPr="00890062">
        <w:rPr>
          <w:rFonts w:ascii="Sitka Banner" w:hAnsi="Sitka Banner"/>
          <w:b/>
          <w:spacing w:val="-18"/>
          <w:position w:val="-1"/>
          <w:sz w:val="28"/>
          <w:szCs w:val="28"/>
        </w:rPr>
        <w:t xml:space="preserve"> </w:t>
      </w:r>
      <w:r w:rsidRPr="00890062">
        <w:rPr>
          <w:rFonts w:ascii="Sitka Banner" w:hAnsi="Sitka Banner"/>
          <w:b/>
          <w:position w:val="-1"/>
          <w:sz w:val="28"/>
          <w:szCs w:val="28"/>
        </w:rPr>
        <w:t>H</w:t>
      </w:r>
      <w:r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I</w:t>
      </w:r>
      <w:r w:rsidRPr="00890062">
        <w:rPr>
          <w:rFonts w:ascii="Sitka Banner" w:hAnsi="Sitka Banner"/>
          <w:b/>
          <w:position w:val="-1"/>
          <w:sz w:val="28"/>
          <w:szCs w:val="28"/>
        </w:rPr>
        <w:t>STORY:</w:t>
      </w:r>
    </w:p>
    <w:p w14:paraId="21D39DCF" w14:textId="4CD8D056" w:rsidR="0081418D" w:rsidRDefault="0081418D" w:rsidP="00C819CA">
      <w:pPr>
        <w:spacing w:line="200" w:lineRule="exact"/>
        <w:rPr>
          <w:rFonts w:ascii="Sitka Banner" w:hAnsi="Sitka Banner"/>
          <w:b/>
          <w:position w:val="-1"/>
          <w:sz w:val="28"/>
          <w:szCs w:val="28"/>
        </w:rPr>
      </w:pPr>
    </w:p>
    <w:p w14:paraId="03C92566" w14:textId="6D34F8A6" w:rsidR="00981D33" w:rsidRDefault="00981D33">
      <w:pPr>
        <w:rPr>
          <w:rFonts w:ascii="Sitka Banner" w:hAnsi="Sitka Banner"/>
          <w:b/>
          <w:position w:val="-1"/>
          <w:sz w:val="28"/>
          <w:szCs w:val="28"/>
        </w:rPr>
      </w:pPr>
      <w:r>
        <w:rPr>
          <w:rFonts w:ascii="Sitka Banner" w:hAnsi="Sitka Banner"/>
          <w:b/>
          <w:position w:val="-1"/>
          <w:sz w:val="28"/>
          <w:szCs w:val="28"/>
        </w:rPr>
        <w:br w:type="page"/>
      </w:r>
    </w:p>
    <w:p w14:paraId="2433EEB2" w14:textId="77777777" w:rsidR="00981D33" w:rsidRPr="00890062" w:rsidRDefault="00981D33" w:rsidP="00C819CA">
      <w:pPr>
        <w:spacing w:line="200" w:lineRule="exact"/>
        <w:rPr>
          <w:rFonts w:ascii="Sitka Banner" w:hAnsi="Sitka Banner"/>
          <w:sz w:val="28"/>
          <w:szCs w:val="28"/>
        </w:rPr>
      </w:pPr>
    </w:p>
    <w:p w14:paraId="55E0ED0A" w14:textId="77777777" w:rsidR="00F17BB6" w:rsidRPr="00890062" w:rsidRDefault="00F17BB6">
      <w:pPr>
        <w:spacing w:before="6" w:line="100" w:lineRule="exact"/>
        <w:rPr>
          <w:rFonts w:ascii="Sitka Banner" w:hAnsi="Sitka Banner"/>
          <w:sz w:val="28"/>
          <w:szCs w:val="28"/>
        </w:rPr>
      </w:pPr>
    </w:p>
    <w:tbl>
      <w:tblPr>
        <w:tblW w:w="0" w:type="auto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1296"/>
        <w:gridCol w:w="2880"/>
        <w:gridCol w:w="3312"/>
        <w:gridCol w:w="1011"/>
      </w:tblGrid>
      <w:tr w:rsidR="00F17BB6" w:rsidRPr="00890062" w14:paraId="707BC131" w14:textId="77777777" w:rsidTr="00AC0BC8">
        <w:trPr>
          <w:trHeight w:hRule="exact" w:val="642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bottom"/>
          </w:tcPr>
          <w:p w14:paraId="56F91FFF" w14:textId="77777777" w:rsidR="00F17BB6" w:rsidRPr="00AC0BC8" w:rsidRDefault="008827F0" w:rsidP="00E87664">
            <w:pPr>
              <w:ind w:right="36"/>
              <w:jc w:val="center"/>
              <w:rPr>
                <w:rFonts w:ascii="Sitka Banner" w:hAnsi="Sitka Banner"/>
                <w:sz w:val="25"/>
                <w:szCs w:val="25"/>
              </w:rPr>
            </w:pPr>
            <w:r w:rsidRPr="00AC0BC8">
              <w:rPr>
                <w:rFonts w:ascii="Sitka Banner" w:hAnsi="Sitka Banner"/>
                <w:b/>
                <w:sz w:val="25"/>
                <w:szCs w:val="25"/>
              </w:rPr>
              <w:t>E</w:t>
            </w:r>
            <w:r w:rsidRPr="00AC0BC8">
              <w:rPr>
                <w:rFonts w:ascii="Sitka Banner" w:hAnsi="Sitka Banner"/>
                <w:b/>
                <w:spacing w:val="-1"/>
                <w:sz w:val="25"/>
                <w:szCs w:val="25"/>
              </w:rPr>
              <w:t>n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t</w:t>
            </w:r>
            <w:r w:rsidRPr="00AC0BC8">
              <w:rPr>
                <w:rFonts w:ascii="Sitka Banner" w:hAnsi="Sitka Banner"/>
                <w:b/>
                <w:spacing w:val="1"/>
                <w:sz w:val="25"/>
                <w:szCs w:val="25"/>
              </w:rPr>
              <w:t>r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 xml:space="preserve">y </w:t>
            </w:r>
            <w:r w:rsidRPr="00AC0BC8">
              <w:rPr>
                <w:rFonts w:ascii="Sitka Banner" w:hAnsi="Sitka Banner"/>
                <w:b/>
                <w:spacing w:val="-1"/>
                <w:sz w:val="25"/>
                <w:szCs w:val="25"/>
              </w:rPr>
              <w:t>D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ate</w:t>
            </w: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bottom"/>
          </w:tcPr>
          <w:p w14:paraId="1C6D8877" w14:textId="77777777" w:rsidR="007602B1" w:rsidRPr="00AC0BC8" w:rsidRDefault="008827F0" w:rsidP="00E87664">
            <w:pPr>
              <w:ind w:left="54" w:right="72"/>
              <w:jc w:val="center"/>
              <w:rPr>
                <w:rFonts w:ascii="Sitka Banner" w:hAnsi="Sitka Banner"/>
                <w:b/>
                <w:sz w:val="25"/>
                <w:szCs w:val="25"/>
              </w:rPr>
            </w:pPr>
            <w:r w:rsidRPr="00AC0BC8">
              <w:rPr>
                <w:rFonts w:ascii="Sitka Banner" w:hAnsi="Sitka Banner"/>
                <w:b/>
                <w:spacing w:val="-1"/>
                <w:sz w:val="25"/>
                <w:szCs w:val="25"/>
              </w:rPr>
              <w:t>R</w:t>
            </w:r>
            <w:r w:rsidRPr="00AC0BC8">
              <w:rPr>
                <w:rFonts w:ascii="Sitka Banner" w:hAnsi="Sitka Banner"/>
                <w:b/>
                <w:spacing w:val="1"/>
                <w:sz w:val="25"/>
                <w:szCs w:val="25"/>
              </w:rPr>
              <w:t>e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moval</w:t>
            </w:r>
          </w:p>
          <w:p w14:paraId="512F6E40" w14:textId="4CC13FB8" w:rsidR="00F17BB6" w:rsidRPr="00AC0BC8" w:rsidRDefault="008827F0" w:rsidP="00E87664">
            <w:pPr>
              <w:ind w:left="54" w:right="72"/>
              <w:jc w:val="center"/>
              <w:rPr>
                <w:rFonts w:ascii="Sitka Banner" w:hAnsi="Sitka Banner"/>
                <w:sz w:val="25"/>
                <w:szCs w:val="25"/>
              </w:rPr>
            </w:pPr>
            <w:r w:rsidRPr="00AC0BC8">
              <w:rPr>
                <w:rFonts w:ascii="Sitka Banner" w:hAnsi="Sitka Banner"/>
                <w:b/>
                <w:spacing w:val="-1"/>
                <w:sz w:val="25"/>
                <w:szCs w:val="25"/>
              </w:rPr>
              <w:t>D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ate</w:t>
            </w: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bottom"/>
          </w:tcPr>
          <w:p w14:paraId="4EA022C8" w14:textId="77777777" w:rsidR="00F17BB6" w:rsidRPr="00AC0BC8" w:rsidRDefault="008827F0" w:rsidP="00C247F1">
            <w:pPr>
              <w:ind w:left="111"/>
              <w:rPr>
                <w:rFonts w:ascii="Sitka Banner" w:hAnsi="Sitka Banner"/>
                <w:sz w:val="25"/>
                <w:szCs w:val="25"/>
              </w:rPr>
            </w:pPr>
            <w:r w:rsidRPr="00AC0BC8">
              <w:rPr>
                <w:rFonts w:ascii="Sitka Banner" w:hAnsi="Sitka Banner"/>
                <w:b/>
                <w:sz w:val="25"/>
                <w:szCs w:val="25"/>
              </w:rPr>
              <w:t>E</w:t>
            </w:r>
            <w:r w:rsidRPr="00AC0BC8">
              <w:rPr>
                <w:rFonts w:ascii="Sitka Banner" w:hAnsi="Sitka Banner"/>
                <w:b/>
                <w:spacing w:val="-1"/>
                <w:sz w:val="25"/>
                <w:szCs w:val="25"/>
              </w:rPr>
              <w:t>n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t</w:t>
            </w:r>
            <w:r w:rsidRPr="00AC0BC8">
              <w:rPr>
                <w:rFonts w:ascii="Sitka Banner" w:hAnsi="Sitka Banner"/>
                <w:b/>
                <w:spacing w:val="1"/>
                <w:sz w:val="25"/>
                <w:szCs w:val="25"/>
              </w:rPr>
              <w:t>r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y Ty</w:t>
            </w:r>
            <w:r w:rsidRPr="00AC0BC8">
              <w:rPr>
                <w:rFonts w:ascii="Sitka Banner" w:hAnsi="Sitka Banner"/>
                <w:b/>
                <w:spacing w:val="-1"/>
                <w:sz w:val="25"/>
                <w:szCs w:val="25"/>
              </w:rPr>
              <w:t>p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e</w:t>
            </w: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bottom"/>
          </w:tcPr>
          <w:p w14:paraId="3022ABD8" w14:textId="77777777" w:rsidR="00F17BB6" w:rsidRPr="00AC0BC8" w:rsidRDefault="008827F0" w:rsidP="00A32AB6">
            <w:pPr>
              <w:ind w:left="85" w:right="79"/>
              <w:rPr>
                <w:rFonts w:ascii="Sitka Banner" w:hAnsi="Sitka Banner"/>
                <w:sz w:val="25"/>
                <w:szCs w:val="25"/>
              </w:rPr>
            </w:pPr>
            <w:r w:rsidRPr="00AC0BC8">
              <w:rPr>
                <w:rFonts w:ascii="Sitka Banner" w:hAnsi="Sitka Banner"/>
                <w:b/>
                <w:spacing w:val="-1"/>
                <w:sz w:val="25"/>
                <w:szCs w:val="25"/>
              </w:rPr>
              <w:t>Issue</w:t>
            </w: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bottom"/>
          </w:tcPr>
          <w:p w14:paraId="2642466C" w14:textId="060FF7B3" w:rsidR="00F17BB6" w:rsidRPr="00AC0BC8" w:rsidRDefault="008827F0" w:rsidP="00253D0B">
            <w:pPr>
              <w:ind w:left="36"/>
              <w:jc w:val="center"/>
              <w:rPr>
                <w:rFonts w:ascii="Sitka Banner" w:hAnsi="Sitka Banner"/>
                <w:b/>
                <w:sz w:val="25"/>
                <w:szCs w:val="25"/>
              </w:rPr>
            </w:pPr>
            <w:r w:rsidRPr="00AC0BC8">
              <w:rPr>
                <w:rFonts w:ascii="Sitka Banner" w:hAnsi="Sitka Banner"/>
                <w:b/>
                <w:sz w:val="25"/>
                <w:szCs w:val="25"/>
              </w:rPr>
              <w:t>G</w:t>
            </w:r>
            <w:r w:rsidRPr="00AC0BC8">
              <w:rPr>
                <w:rFonts w:ascii="Sitka Banner" w:hAnsi="Sitka Banner"/>
                <w:b/>
                <w:spacing w:val="1"/>
                <w:sz w:val="25"/>
                <w:szCs w:val="25"/>
              </w:rPr>
              <w:t>r</w:t>
            </w:r>
            <w:r w:rsidRPr="00AC0BC8">
              <w:rPr>
                <w:rFonts w:ascii="Sitka Banner" w:hAnsi="Sitka Banner"/>
                <w:b/>
                <w:spacing w:val="-2"/>
                <w:sz w:val="25"/>
                <w:szCs w:val="25"/>
              </w:rPr>
              <w:t>i</w:t>
            </w:r>
            <w:r w:rsidRPr="00AC0BC8">
              <w:rPr>
                <w:rFonts w:ascii="Sitka Banner" w:hAnsi="Sitka Banner"/>
                <w:b/>
                <w:spacing w:val="1"/>
                <w:sz w:val="25"/>
                <w:szCs w:val="25"/>
              </w:rPr>
              <w:t>e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v</w:t>
            </w:r>
            <w:r w:rsidRPr="00AC0BC8">
              <w:rPr>
                <w:rFonts w:ascii="Sitka Banner" w:hAnsi="Sitka Banner"/>
                <w:b/>
                <w:spacing w:val="1"/>
                <w:sz w:val="25"/>
                <w:szCs w:val="25"/>
              </w:rPr>
              <w:t>e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d</w:t>
            </w:r>
          </w:p>
          <w:p w14:paraId="57945488" w14:textId="585F3641" w:rsidR="00F17BB6" w:rsidRPr="00AC0BC8" w:rsidRDefault="008827F0" w:rsidP="00253D0B">
            <w:pPr>
              <w:spacing w:line="260" w:lineRule="exact"/>
              <w:ind w:left="36"/>
              <w:jc w:val="center"/>
              <w:rPr>
                <w:rFonts w:ascii="Sitka Banner" w:hAnsi="Sitka Banner"/>
                <w:sz w:val="25"/>
                <w:szCs w:val="25"/>
              </w:rPr>
            </w:pPr>
            <w:r w:rsidRPr="00AC0BC8">
              <w:rPr>
                <w:rFonts w:ascii="Sitka Banner" w:hAnsi="Sitka Banner"/>
                <w:b/>
                <w:spacing w:val="-1"/>
                <w:sz w:val="25"/>
                <w:szCs w:val="25"/>
              </w:rPr>
              <w:t>Y</w:t>
            </w:r>
            <w:r w:rsidRPr="00AC0BC8">
              <w:rPr>
                <w:rFonts w:ascii="Sitka Banner" w:hAnsi="Sitka Banner"/>
                <w:b/>
                <w:sz w:val="25"/>
                <w:szCs w:val="25"/>
              </w:rPr>
              <w:t>/N</w:t>
            </w:r>
          </w:p>
        </w:tc>
      </w:tr>
      <w:tr w:rsidR="00E87664" w:rsidRPr="00890062" w14:paraId="4322696A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56AF6232" w14:textId="0518FB73" w:rsidR="00E87664" w:rsidRPr="00C618F7" w:rsidRDefault="00E87664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2156F980" w14:textId="20227558" w:rsidR="00E87664" w:rsidRPr="00C618F7" w:rsidRDefault="00E87664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20AE551B" w14:textId="4443FCF4" w:rsidR="00E87664" w:rsidRPr="00C618F7" w:rsidRDefault="00E87664" w:rsidP="00E87664">
            <w:pPr>
              <w:ind w:left="111" w:right="162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5B03A9B9" w14:textId="1FFF4113" w:rsidR="00E87664" w:rsidRPr="00C618F7" w:rsidRDefault="00E87664" w:rsidP="00E87664">
            <w:pPr>
              <w:ind w:left="85" w:right="14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369311E6" w14:textId="515A6F9D" w:rsidR="00E87664" w:rsidRPr="00C618F7" w:rsidRDefault="00E87664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A7E61" w:rsidRPr="00890062" w14:paraId="48AA44DC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A32DE94" w14:textId="2A7330C3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C9189CA" w14:textId="64FC75E7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65FE2CC" w14:textId="7F4BF4E7" w:rsidR="005A7E61" w:rsidRPr="00C618F7" w:rsidRDefault="005A7E61" w:rsidP="005A7E61">
            <w:pPr>
              <w:ind w:left="111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78C92D7" w14:textId="1E7032D2" w:rsidR="005A7E61" w:rsidRPr="00C618F7" w:rsidRDefault="005A7E61" w:rsidP="005A7E61">
            <w:pPr>
              <w:ind w:left="85" w:right="79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6E9F6B5" w14:textId="1578C543" w:rsidR="005A7E61" w:rsidRPr="00FE01AC" w:rsidRDefault="005A7E61" w:rsidP="00253D0B">
            <w:pPr>
              <w:ind w:left="3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5A7E61" w:rsidRPr="00890062" w14:paraId="1B584F5A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47209439" w14:textId="7758D5D6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47E3228D" w14:textId="26107545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6FB15EE0" w14:textId="606F9BBA" w:rsidR="005A7E61" w:rsidRPr="00C618F7" w:rsidRDefault="005A7E61" w:rsidP="005A7E61">
            <w:pPr>
              <w:ind w:left="111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0291A78C" w14:textId="34B6093C" w:rsidR="005A7E61" w:rsidRPr="00C618F7" w:rsidRDefault="005A7E61" w:rsidP="005A7E61">
            <w:pPr>
              <w:ind w:left="85" w:right="79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28D55631" w14:textId="468D1465" w:rsidR="005A7E61" w:rsidRPr="00C618F7" w:rsidRDefault="005A7E61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A7E61" w:rsidRPr="00890062" w14:paraId="7D11E91D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5E8E6FF" w14:textId="38386006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2F27A0F" w14:textId="725035A4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B417ED8" w14:textId="6BBAA4C6" w:rsidR="005A7E61" w:rsidRPr="00C618F7" w:rsidRDefault="005A7E61" w:rsidP="005A7E61">
            <w:pPr>
              <w:ind w:left="111" w:right="162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AAC05CC" w14:textId="16B3912D" w:rsidR="005A7E61" w:rsidRPr="00C618F7" w:rsidRDefault="005A7E61" w:rsidP="005A7E61">
            <w:pPr>
              <w:ind w:left="85" w:right="14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4676171" w14:textId="2D54391D" w:rsidR="005A7E61" w:rsidRPr="00C618F7" w:rsidRDefault="005A7E61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A7E61" w:rsidRPr="00890062" w14:paraId="34F72EE2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3328FF2A" w14:textId="65C88B56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46D1AB06" w14:textId="0A26BC35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749AEAEE" w14:textId="29603AC0" w:rsidR="005A7E61" w:rsidRPr="00C618F7" w:rsidRDefault="005A7E61" w:rsidP="005A7E61">
            <w:pPr>
              <w:ind w:left="111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76339FEC" w14:textId="01D53BFA" w:rsidR="005A7E61" w:rsidRPr="00C618F7" w:rsidRDefault="005A7E61" w:rsidP="005A7E61">
            <w:pPr>
              <w:ind w:left="85" w:right="79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358B1D7E" w14:textId="131FDFE2" w:rsidR="005A7E61" w:rsidRPr="00C618F7" w:rsidRDefault="005A7E61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A7E61" w:rsidRPr="00890062" w14:paraId="13C79ECA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9CE7237" w14:textId="5996552E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00060DA" w14:textId="0B0EF8D3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9905FDD" w14:textId="64158A1C" w:rsidR="005A7E61" w:rsidRPr="00C618F7" w:rsidRDefault="005A7E61" w:rsidP="005A7E61">
            <w:pPr>
              <w:ind w:left="111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2BA84DD" w14:textId="6C6A8404" w:rsidR="005A7E61" w:rsidRPr="00C618F7" w:rsidRDefault="005A7E61" w:rsidP="005A7E61">
            <w:pPr>
              <w:ind w:left="85" w:right="79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887FB7B" w14:textId="48DCAC7B" w:rsidR="005A7E61" w:rsidRPr="00C618F7" w:rsidRDefault="005A7E61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A7E61" w:rsidRPr="00890062" w14:paraId="4980C894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6C235DA8" w14:textId="774EB7F9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23CCF1AA" w14:textId="586C79A3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085FD583" w14:textId="03D6D77D" w:rsidR="005A7E61" w:rsidRPr="00C618F7" w:rsidRDefault="005A7E61" w:rsidP="005A7E61">
            <w:pPr>
              <w:ind w:left="111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5F8EB264" w14:textId="2E4AA3AD" w:rsidR="005A7E61" w:rsidRPr="00C618F7" w:rsidRDefault="005A7E61" w:rsidP="005A7E61">
            <w:pPr>
              <w:ind w:left="85" w:right="79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005EA230" w14:textId="54D1BA2E" w:rsidR="005A7E61" w:rsidRPr="00C618F7" w:rsidRDefault="005A7E61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A7E61" w:rsidRPr="00890062" w14:paraId="20C4C847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C9BB7FF" w14:textId="21F4CBBD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CEE9EE2" w14:textId="54834AE4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95217A5" w14:textId="4D59A9E0" w:rsidR="005A7E61" w:rsidRPr="00C618F7" w:rsidRDefault="005A7E61" w:rsidP="005A7E61">
            <w:pPr>
              <w:ind w:left="111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D620316" w14:textId="4D576F03" w:rsidR="005A7E61" w:rsidRPr="00C618F7" w:rsidRDefault="005A7E61" w:rsidP="005A7E61">
            <w:pPr>
              <w:ind w:left="85" w:right="79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41D3D47" w14:textId="18A3B32D" w:rsidR="005A7E61" w:rsidRPr="00C618F7" w:rsidRDefault="005A7E61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A7E61" w:rsidRPr="00890062" w14:paraId="15FAD733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22CBE1FE" w14:textId="4738C3F0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02A990FA" w14:textId="4BDCDD27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3E2B6B6C" w14:textId="01C3BDEC" w:rsidR="005A7E61" w:rsidRPr="00C618F7" w:rsidRDefault="005A7E61" w:rsidP="005A7E61">
            <w:pPr>
              <w:ind w:left="111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22C4F0F5" w14:textId="0075F8AC" w:rsidR="005A7E61" w:rsidRPr="00C618F7" w:rsidRDefault="005A7E61" w:rsidP="005A7E61">
            <w:pPr>
              <w:ind w:left="85" w:right="79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EBFF"/>
            <w:vAlign w:val="bottom"/>
          </w:tcPr>
          <w:p w14:paraId="785CAA36" w14:textId="0CE06C34" w:rsidR="005A7E61" w:rsidRPr="00C618F7" w:rsidRDefault="005A7E61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A7E61" w:rsidRPr="00890062" w14:paraId="5090A86C" w14:textId="77777777" w:rsidTr="00726CAE">
        <w:trPr>
          <w:trHeight w:val="20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31E837D" w14:textId="67C1A374" w:rsidR="005A7E61" w:rsidRPr="00C618F7" w:rsidRDefault="005A7E61" w:rsidP="00E87664">
            <w:pPr>
              <w:ind w:righ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4A72295" w14:textId="731CF037" w:rsidR="005A7E61" w:rsidRPr="00C618F7" w:rsidRDefault="005A7E61" w:rsidP="00E87664">
            <w:pPr>
              <w:ind w:left="54" w:right="72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AE6959B" w14:textId="28A5F564" w:rsidR="005A7E61" w:rsidRPr="00C618F7" w:rsidRDefault="005A7E61" w:rsidP="005A7E61">
            <w:pPr>
              <w:ind w:left="111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B062F3A" w14:textId="48D18346" w:rsidR="005A7E61" w:rsidRPr="00C618F7" w:rsidRDefault="005A7E61" w:rsidP="005A7E61">
            <w:pPr>
              <w:ind w:left="85" w:right="79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74EAEB1" w14:textId="5B1D863C" w:rsidR="005A7E61" w:rsidRPr="00C618F7" w:rsidRDefault="005A7E61" w:rsidP="00253D0B">
            <w:pPr>
              <w:ind w:left="3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89A1531" w14:textId="119C5DEF" w:rsidR="00F17BB6" w:rsidRDefault="00F17BB6" w:rsidP="00F92574">
      <w:pPr>
        <w:spacing w:after="280" w:line="160" w:lineRule="exact"/>
        <w:rPr>
          <w:rFonts w:ascii="Sitka Banner" w:hAnsi="Sitka Banner"/>
          <w:sz w:val="28"/>
          <w:szCs w:val="28"/>
        </w:rPr>
      </w:pPr>
    </w:p>
    <w:p w14:paraId="1A94A420" w14:textId="717BEEAF" w:rsidR="00F17BB6" w:rsidRPr="00AD689B" w:rsidRDefault="008827F0" w:rsidP="009A32B4">
      <w:pPr>
        <w:spacing w:after="240"/>
        <w:jc w:val="center"/>
        <w:rPr>
          <w:rFonts w:asciiTheme="majorHAnsi" w:hAnsiTheme="majorHAnsi"/>
          <w:b/>
          <w:smallCaps/>
          <w:sz w:val="40"/>
          <w:szCs w:val="40"/>
          <w:u w:val="single"/>
        </w:rPr>
      </w:pPr>
      <w:r w:rsidRPr="00803EF4">
        <w:rPr>
          <w:rFonts w:asciiTheme="majorHAnsi" w:hAnsiTheme="majorHAnsi"/>
          <w:b/>
          <w:smallCaps/>
          <w:sz w:val="40"/>
          <w:szCs w:val="40"/>
          <w:u w:val="single"/>
        </w:rPr>
        <w:t>C</w:t>
      </w:r>
      <w:r w:rsidR="00FB3F44" w:rsidRPr="00803EF4">
        <w:rPr>
          <w:rFonts w:asciiTheme="majorHAnsi" w:hAnsiTheme="majorHAnsi"/>
          <w:b/>
          <w:smallCaps/>
          <w:sz w:val="40"/>
          <w:szCs w:val="40"/>
          <w:u w:val="single"/>
        </w:rPr>
        <w:t>ompany’s Position</w:t>
      </w:r>
    </w:p>
    <w:p w14:paraId="0927E7A8" w14:textId="6930F3CA" w:rsidR="008A4539" w:rsidRDefault="008827F0" w:rsidP="00F92574">
      <w:pPr>
        <w:spacing w:after="20" w:line="260" w:lineRule="exact"/>
        <w:rPr>
          <w:rFonts w:ascii="Sitka Banner" w:hAnsi="Sitka Banner"/>
          <w:b/>
          <w:spacing w:val="-56"/>
          <w:position w:val="-1"/>
          <w:sz w:val="28"/>
          <w:szCs w:val="28"/>
          <w:u w:val="single"/>
        </w:rPr>
      </w:pPr>
      <w:r w:rsidRPr="00324B7A">
        <w:rPr>
          <w:rFonts w:ascii="Sitka Banner" w:hAnsi="Sitka Banner"/>
          <w:b/>
          <w:position w:val="-1"/>
          <w:sz w:val="28"/>
          <w:szCs w:val="28"/>
          <w:u w:val="single" w:color="000000"/>
        </w:rPr>
        <w:t>CO</w:t>
      </w:r>
      <w:r w:rsidRPr="00324B7A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M</w:t>
      </w:r>
      <w:r w:rsidRPr="00324B7A">
        <w:rPr>
          <w:rFonts w:ascii="Sitka Banner" w:hAnsi="Sitka Banner"/>
          <w:b/>
          <w:position w:val="-1"/>
          <w:sz w:val="28"/>
          <w:szCs w:val="28"/>
          <w:u w:val="single" w:color="000000"/>
        </w:rPr>
        <w:t>P</w:t>
      </w:r>
      <w:r w:rsidRPr="00324B7A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A</w:t>
      </w:r>
      <w:r w:rsidRPr="00324B7A">
        <w:rPr>
          <w:rFonts w:ascii="Sitka Banner" w:hAnsi="Sitka Banner"/>
          <w:b/>
          <w:position w:val="-1"/>
          <w:sz w:val="28"/>
          <w:szCs w:val="28"/>
          <w:u w:val="single" w:color="000000"/>
        </w:rPr>
        <w:t>N</w:t>
      </w:r>
      <w:r w:rsidRPr="00324B7A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Y</w:t>
      </w:r>
      <w:r w:rsidRPr="00324B7A">
        <w:rPr>
          <w:rFonts w:ascii="Sitka Banner" w:hAnsi="Sitka Banner"/>
          <w:b/>
          <w:position w:val="-1"/>
          <w:sz w:val="28"/>
          <w:szCs w:val="28"/>
          <w:u w:val="single" w:color="000000"/>
        </w:rPr>
        <w:t>’S VERSION OF THE RELEV</w:t>
      </w:r>
      <w:r w:rsidRPr="00324B7A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A</w:t>
      </w:r>
      <w:r w:rsidRPr="00324B7A">
        <w:rPr>
          <w:rFonts w:ascii="Sitka Banner" w:hAnsi="Sitka Banner"/>
          <w:b/>
          <w:spacing w:val="-3"/>
          <w:position w:val="-1"/>
          <w:sz w:val="28"/>
          <w:szCs w:val="28"/>
          <w:u w:val="single" w:color="000000"/>
        </w:rPr>
        <w:t>N</w:t>
      </w:r>
      <w:r w:rsidRPr="00324B7A">
        <w:rPr>
          <w:rFonts w:ascii="Sitka Banner" w:hAnsi="Sitka Banner"/>
          <w:b/>
          <w:position w:val="-1"/>
          <w:sz w:val="28"/>
          <w:szCs w:val="28"/>
          <w:u w:val="single" w:color="000000"/>
        </w:rPr>
        <w:t>T</w:t>
      </w:r>
      <w:r w:rsidR="00324B7A">
        <w:rPr>
          <w:rFonts w:ascii="Sitka Banner" w:hAnsi="Sitka Banner"/>
          <w:b/>
          <w:position w:val="-1"/>
          <w:sz w:val="28"/>
          <w:szCs w:val="28"/>
          <w:u w:val="single" w:color="000000"/>
        </w:rPr>
        <w:t xml:space="preserve"> FACTS</w:t>
      </w:r>
      <w:r w:rsidR="00324B7A" w:rsidRPr="00324B7A">
        <w:rPr>
          <w:rFonts w:ascii="Sitka Banner" w:hAnsi="Sitka Banner"/>
          <w:b/>
          <w:spacing w:val="-56"/>
          <w:position w:val="-1"/>
          <w:sz w:val="28"/>
          <w:szCs w:val="28"/>
          <w:u w:val="single"/>
        </w:rPr>
        <w:t>:</w:t>
      </w:r>
    </w:p>
    <w:sdt>
      <w:sdtPr>
        <w:id w:val="242230856"/>
        <w:placeholder>
          <w:docPart w:val="DefaultPlaceholder_-1854013440"/>
        </w:placeholder>
        <w:text/>
      </w:sdtPr>
      <w:sdtContent>
        <w:p w14:paraId="6BE11FD4" w14:textId="597EA6A3" w:rsidR="008A4539" w:rsidRPr="008A4539" w:rsidRDefault="008A4539" w:rsidP="00F92574">
          <w:pPr>
            <w:spacing w:after="20" w:line="260" w:lineRule="exact"/>
            <w:rPr>
              <w:rFonts w:ascii="Sitka Banner" w:hAnsi="Sitka Banner"/>
              <w:b/>
              <w:spacing w:val="-56"/>
              <w:position w:val="-1"/>
              <w:sz w:val="28"/>
              <w:szCs w:val="28"/>
              <w:u w:val="single"/>
            </w:rPr>
          </w:pPr>
          <w:proofErr w:type="gramStart"/>
          <w:r w:rsidRPr="008A4539">
            <w:t xml:space="preserve">{{ </w:t>
          </w:r>
          <w:proofErr w:type="spellStart"/>
          <w:r w:rsidRPr="008A4539">
            <w:t>company</w:t>
          </w:r>
          <w:proofErr w:type="gramEnd"/>
          <w:r w:rsidRPr="008A4539">
            <w:t>_facts</w:t>
          </w:r>
          <w:proofErr w:type="spellEnd"/>
          <w:r w:rsidRPr="008A4539">
            <w:t xml:space="preserve"> }}</w:t>
          </w:r>
        </w:p>
      </w:sdtContent>
    </w:sdt>
    <w:p w14:paraId="4BD26978" w14:textId="78B34221" w:rsidR="00F17BB6" w:rsidRDefault="00324B7A" w:rsidP="00F92574">
      <w:pPr>
        <w:spacing w:after="20" w:line="260" w:lineRule="exact"/>
        <w:rPr>
          <w:rFonts w:ascii="Sitka Banner" w:hAnsi="Sitka Banner"/>
          <w:b/>
          <w:spacing w:val="-59"/>
          <w:position w:val="-1"/>
          <w:sz w:val="28"/>
          <w:szCs w:val="28"/>
          <w:u w:val="single"/>
        </w:rPr>
      </w:pPr>
      <w:r>
        <w:rPr>
          <w:rFonts w:ascii="Sitka Banner" w:hAnsi="Sitka Banner"/>
          <w:b/>
          <w:position w:val="-1"/>
          <w:sz w:val="28"/>
          <w:szCs w:val="28"/>
          <w:u w:val="single"/>
        </w:rPr>
        <w:t>COMPANY’S ARGUMENT</w:t>
      </w:r>
      <w:r w:rsidRPr="00324B7A">
        <w:rPr>
          <w:rFonts w:ascii="Sitka Banner" w:hAnsi="Sitka Banner"/>
          <w:b/>
          <w:spacing w:val="-59"/>
          <w:position w:val="-1"/>
          <w:sz w:val="28"/>
          <w:szCs w:val="28"/>
          <w:u w:val="single"/>
        </w:rPr>
        <w:t>:</w:t>
      </w:r>
    </w:p>
    <w:sdt>
      <w:sdtPr>
        <w:id w:val="48349167"/>
        <w:placeholder>
          <w:docPart w:val="DefaultPlaceholder_-1854013440"/>
        </w:placeholder>
        <w:text/>
      </w:sdtPr>
      <w:sdtContent>
        <w:p w14:paraId="3F4D9089" w14:textId="445F9EC5" w:rsidR="008A4539" w:rsidRPr="00324B7A" w:rsidRDefault="008A4539" w:rsidP="00F92574">
          <w:pPr>
            <w:spacing w:after="20" w:line="260" w:lineRule="exact"/>
            <w:rPr>
              <w:rFonts w:ascii="Sitka Banner" w:hAnsi="Sitka Banner"/>
              <w:sz w:val="28"/>
              <w:szCs w:val="28"/>
              <w:u w:val="single"/>
            </w:rPr>
          </w:pPr>
          <w:proofErr w:type="gramStart"/>
          <w:r w:rsidRPr="008A4539">
            <w:t xml:space="preserve">{{ </w:t>
          </w:r>
          <w:proofErr w:type="spellStart"/>
          <w:r w:rsidRPr="008A4539">
            <w:t>company</w:t>
          </w:r>
          <w:proofErr w:type="gramEnd"/>
          <w:r w:rsidRPr="008A4539">
            <w:t>_argument</w:t>
          </w:r>
          <w:proofErr w:type="spellEnd"/>
          <w:r w:rsidRPr="008A4539">
            <w:t xml:space="preserve"> }}</w:t>
          </w:r>
        </w:p>
      </w:sdtContent>
    </w:sdt>
    <w:p w14:paraId="0F890320" w14:textId="7475F2C8" w:rsidR="00F17BB6" w:rsidRPr="00803EF4" w:rsidRDefault="008827F0" w:rsidP="009A32B4">
      <w:pPr>
        <w:spacing w:after="240"/>
        <w:jc w:val="center"/>
        <w:rPr>
          <w:rFonts w:asciiTheme="majorHAnsi" w:hAnsiTheme="majorHAnsi"/>
          <w:b/>
          <w:smallCaps/>
          <w:sz w:val="42"/>
          <w:szCs w:val="42"/>
          <w:u w:val="single"/>
        </w:rPr>
      </w:pPr>
      <w:r w:rsidRPr="00803EF4">
        <w:rPr>
          <w:rFonts w:asciiTheme="majorHAnsi" w:hAnsiTheme="majorHAnsi"/>
          <w:b/>
          <w:smallCaps/>
          <w:sz w:val="40"/>
          <w:szCs w:val="40"/>
          <w:u w:val="single"/>
        </w:rPr>
        <w:t>U</w:t>
      </w:r>
      <w:r w:rsidR="00CE09D6" w:rsidRPr="00803EF4">
        <w:rPr>
          <w:rFonts w:asciiTheme="majorHAnsi" w:hAnsiTheme="majorHAnsi"/>
          <w:b/>
          <w:smallCaps/>
          <w:sz w:val="40"/>
          <w:szCs w:val="40"/>
          <w:u w:val="single"/>
        </w:rPr>
        <w:t>nion’s Position</w:t>
      </w:r>
    </w:p>
    <w:p w14:paraId="51DB5497" w14:textId="57C5605C" w:rsidR="00F17BB6" w:rsidRDefault="00454FEF" w:rsidP="00F92574">
      <w:pPr>
        <w:spacing w:after="20" w:line="260" w:lineRule="exact"/>
        <w:rPr>
          <w:rFonts w:ascii="Sitka Banner" w:hAnsi="Sitka Banner"/>
          <w:b/>
          <w:position w:val="-1"/>
          <w:sz w:val="28"/>
          <w:szCs w:val="28"/>
        </w:rPr>
      </w:pPr>
      <w:r w:rsidRPr="00454FEF">
        <w:rPr>
          <w:rFonts w:ascii="Sitka Banner" w:hAnsi="Sitka Banner"/>
          <w:b/>
          <w:position w:val="-1"/>
          <w:sz w:val="28"/>
          <w:szCs w:val="28"/>
          <w:u w:val="single" w:color="000000"/>
        </w:rPr>
        <w:t>UNION’S VERSION OF THE RELEVAN</w:t>
      </w:r>
      <w:r w:rsidR="00085882">
        <w:rPr>
          <w:rFonts w:ascii="Sitka Banner" w:hAnsi="Sitka Banner"/>
          <w:b/>
          <w:position w:val="-1"/>
          <w:sz w:val="28"/>
          <w:szCs w:val="28"/>
          <w:u w:val="single" w:color="000000"/>
        </w:rPr>
        <w:t xml:space="preserve">T </w:t>
      </w:r>
      <w:proofErr w:type="gramStart"/>
      <w:r w:rsidR="00085882">
        <w:rPr>
          <w:rFonts w:ascii="Sitka Banner" w:hAnsi="Sitka Banner"/>
          <w:b/>
          <w:position w:val="-1"/>
          <w:sz w:val="28"/>
          <w:szCs w:val="28"/>
          <w:u w:val="single" w:color="000000"/>
        </w:rPr>
        <w:t>FACTS</w:t>
      </w:r>
      <w:r w:rsidR="008827F0" w:rsidRPr="00890062">
        <w:rPr>
          <w:rFonts w:ascii="Sitka Banner" w:hAnsi="Sitka Banner"/>
          <w:b/>
          <w:spacing w:val="-56"/>
          <w:position w:val="-1"/>
          <w:sz w:val="28"/>
          <w:szCs w:val="28"/>
        </w:rPr>
        <w:t xml:space="preserve"> </w:t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:</w:t>
      </w:r>
      <w:proofErr w:type="gramEnd"/>
    </w:p>
    <w:sdt>
      <w:sdtPr>
        <w:id w:val="1258718160"/>
        <w:placeholder>
          <w:docPart w:val="DefaultPlaceholder_-1854013440"/>
        </w:placeholder>
        <w:text/>
      </w:sdtPr>
      <w:sdtContent>
        <w:p w14:paraId="2AF318EA" w14:textId="2E4D358B" w:rsidR="008A4539" w:rsidRDefault="00034510" w:rsidP="00F92574">
          <w:pPr>
            <w:spacing w:after="20" w:line="260" w:lineRule="exact"/>
            <w:rPr>
              <w:rFonts w:ascii="Sitka Banner" w:hAnsi="Sitka Banner"/>
              <w:b/>
              <w:position w:val="-1"/>
              <w:sz w:val="28"/>
              <w:szCs w:val="28"/>
            </w:rPr>
          </w:pPr>
          <w:proofErr w:type="gramStart"/>
          <w:r w:rsidRPr="00034510">
            <w:t xml:space="preserve">{{ </w:t>
          </w:r>
          <w:proofErr w:type="spellStart"/>
          <w:r w:rsidRPr="00034510">
            <w:t>union</w:t>
          </w:r>
          <w:proofErr w:type="gramEnd"/>
          <w:r w:rsidRPr="00034510">
            <w:t>_facts</w:t>
          </w:r>
          <w:proofErr w:type="spellEnd"/>
          <w:r w:rsidRPr="00034510">
            <w:t xml:space="preserve"> }}</w:t>
          </w:r>
        </w:p>
      </w:sdtContent>
    </w:sdt>
    <w:p w14:paraId="2352286E" w14:textId="77777777" w:rsidR="00454FEF" w:rsidRDefault="008827F0" w:rsidP="00F92574">
      <w:pPr>
        <w:spacing w:after="20"/>
        <w:rPr>
          <w:rFonts w:ascii="Sitka Banner" w:hAnsi="Sitka Banner"/>
          <w:b/>
          <w:sz w:val="28"/>
          <w:szCs w:val="28"/>
        </w:rPr>
      </w:pPr>
      <w:r w:rsidRPr="00454FEF">
        <w:rPr>
          <w:rFonts w:ascii="Sitka Banner" w:hAnsi="Sitka Banner"/>
          <w:b/>
          <w:sz w:val="28"/>
          <w:szCs w:val="28"/>
          <w:u w:val="single" w:color="000000"/>
        </w:rPr>
        <w:t>U</w:t>
      </w:r>
      <w:r w:rsidRPr="00454FEF">
        <w:rPr>
          <w:rFonts w:ascii="Sitka Banner" w:hAnsi="Sitka Banner"/>
          <w:b/>
          <w:spacing w:val="-1"/>
          <w:sz w:val="28"/>
          <w:szCs w:val="28"/>
          <w:u w:val="single" w:color="000000"/>
        </w:rPr>
        <w:t>N</w:t>
      </w:r>
      <w:r w:rsidRPr="00454FEF">
        <w:rPr>
          <w:rFonts w:ascii="Sitka Banner" w:hAnsi="Sitka Banner"/>
          <w:b/>
          <w:sz w:val="28"/>
          <w:szCs w:val="28"/>
          <w:u w:val="single" w:color="000000"/>
        </w:rPr>
        <w:t>ION’S</w:t>
      </w:r>
      <w:r w:rsidR="00454FEF">
        <w:rPr>
          <w:rFonts w:ascii="Sitka Banner" w:hAnsi="Sitka Banner"/>
          <w:b/>
          <w:sz w:val="28"/>
          <w:szCs w:val="28"/>
          <w:u w:val="single" w:color="000000"/>
        </w:rPr>
        <w:t xml:space="preserve"> </w:t>
      </w:r>
      <w:r w:rsidRPr="00454FEF">
        <w:rPr>
          <w:rFonts w:ascii="Sitka Banner" w:hAnsi="Sitka Banner"/>
          <w:b/>
          <w:sz w:val="28"/>
          <w:szCs w:val="28"/>
          <w:u w:val="single" w:color="000000"/>
        </w:rPr>
        <w:t>A</w:t>
      </w:r>
      <w:r w:rsidRPr="00454FEF">
        <w:rPr>
          <w:rFonts w:ascii="Sitka Banner" w:hAnsi="Sitka Banner"/>
          <w:b/>
          <w:spacing w:val="-1"/>
          <w:sz w:val="28"/>
          <w:szCs w:val="28"/>
          <w:u w:val="single" w:color="000000"/>
        </w:rPr>
        <w:t>R</w:t>
      </w:r>
      <w:r w:rsidRPr="00454FEF">
        <w:rPr>
          <w:rFonts w:ascii="Sitka Banner" w:hAnsi="Sitka Banner"/>
          <w:b/>
          <w:sz w:val="28"/>
          <w:szCs w:val="28"/>
          <w:u w:val="single" w:color="000000"/>
        </w:rPr>
        <w:t>GU</w:t>
      </w:r>
      <w:r w:rsidRPr="00454FEF">
        <w:rPr>
          <w:rFonts w:ascii="Sitka Banner" w:hAnsi="Sitka Banner"/>
          <w:b/>
          <w:spacing w:val="-1"/>
          <w:sz w:val="28"/>
          <w:szCs w:val="28"/>
          <w:u w:val="single" w:color="000000"/>
        </w:rPr>
        <w:t>M</w:t>
      </w:r>
      <w:r w:rsidRPr="00454FEF">
        <w:rPr>
          <w:rFonts w:ascii="Sitka Banner" w:hAnsi="Sitka Banner"/>
          <w:b/>
          <w:sz w:val="28"/>
          <w:szCs w:val="28"/>
          <w:u w:val="single" w:color="000000"/>
        </w:rPr>
        <w:t>E</w:t>
      </w:r>
      <w:r w:rsidRPr="00454FEF">
        <w:rPr>
          <w:rFonts w:ascii="Sitka Banner" w:hAnsi="Sitka Banner"/>
          <w:b/>
          <w:spacing w:val="2"/>
          <w:sz w:val="28"/>
          <w:szCs w:val="28"/>
          <w:u w:val="single" w:color="000000"/>
        </w:rPr>
        <w:t>NT</w:t>
      </w:r>
      <w:r w:rsidRPr="00890062">
        <w:rPr>
          <w:rFonts w:ascii="Sitka Banner" w:hAnsi="Sitka Banner"/>
          <w:b/>
          <w:sz w:val="28"/>
          <w:szCs w:val="28"/>
        </w:rPr>
        <w:t>:</w:t>
      </w:r>
    </w:p>
    <w:sdt>
      <w:sdtPr>
        <w:id w:val="-1343554015"/>
        <w:placeholder>
          <w:docPart w:val="DefaultPlaceholder_-1854013440"/>
        </w:placeholder>
        <w:text/>
      </w:sdtPr>
      <w:sdtContent>
        <w:p w14:paraId="70EF0239" w14:textId="41EE2D47" w:rsidR="00034510" w:rsidRDefault="00034510" w:rsidP="00F92574">
          <w:pPr>
            <w:spacing w:after="20"/>
            <w:rPr>
              <w:rFonts w:ascii="Sitka Banner" w:hAnsi="Sitka Banner"/>
              <w:bCs/>
              <w:sz w:val="28"/>
              <w:szCs w:val="28"/>
            </w:rPr>
          </w:pPr>
          <w:proofErr w:type="gramStart"/>
          <w:r w:rsidRPr="00034510">
            <w:t xml:space="preserve">{{ </w:t>
          </w:r>
          <w:proofErr w:type="spellStart"/>
          <w:r w:rsidRPr="00034510">
            <w:t>union</w:t>
          </w:r>
          <w:proofErr w:type="gramEnd"/>
          <w:r w:rsidRPr="00034510">
            <w:t>_argument</w:t>
          </w:r>
          <w:proofErr w:type="spellEnd"/>
          <w:r w:rsidRPr="00034510">
            <w:t xml:space="preserve"> }}</w:t>
          </w:r>
        </w:p>
      </w:sdtContent>
    </w:sdt>
    <w:p w14:paraId="049801F2" w14:textId="53F6B089" w:rsidR="00034510" w:rsidRDefault="0066743B" w:rsidP="00981D33">
      <w:pPr>
        <w:spacing w:after="320"/>
        <w:rPr>
          <w:rFonts w:ascii="Sitka Banner" w:hAnsi="Sitka Banner" w:cstheme="minorHAnsi"/>
          <w:b/>
          <w:sz w:val="28"/>
          <w:szCs w:val="28"/>
        </w:rPr>
      </w:pPr>
      <w:r w:rsidRPr="0066743B">
        <w:rPr>
          <w:rFonts w:ascii="Sitka Banner" w:hAnsi="Sitka Banner" w:cstheme="minorHAnsi"/>
          <w:b/>
          <w:sz w:val="28"/>
          <w:szCs w:val="28"/>
          <w:u w:val="single"/>
        </w:rPr>
        <w:t>DISPARATE TREATMENT</w:t>
      </w:r>
      <w:r w:rsidRPr="0066743B">
        <w:rPr>
          <w:rFonts w:ascii="Sitka Banner" w:hAnsi="Sitka Banner" w:cstheme="minorHAnsi"/>
          <w:b/>
          <w:sz w:val="28"/>
          <w:szCs w:val="28"/>
        </w:rPr>
        <w:t>:</w:t>
      </w:r>
    </w:p>
    <w:sdt>
      <w:sdtPr>
        <w:id w:val="-695229347"/>
        <w:placeholder>
          <w:docPart w:val="DefaultPlaceholder_-1854013440"/>
        </w:placeholder>
        <w:text/>
      </w:sdtPr>
      <w:sdtContent>
        <w:p w14:paraId="3B67218A" w14:textId="7772B1D3" w:rsidR="00367C51" w:rsidRDefault="00367C51" w:rsidP="00981D33">
          <w:pPr>
            <w:spacing w:after="320"/>
            <w:rPr>
              <w:rFonts w:ascii="Sitka Banner" w:hAnsi="Sitka Banner" w:cstheme="minorHAnsi"/>
              <w:b/>
              <w:sz w:val="28"/>
              <w:szCs w:val="28"/>
            </w:rPr>
          </w:pPr>
          <w:proofErr w:type="gramStart"/>
          <w:r w:rsidRPr="00367C51">
            <w:t xml:space="preserve">{{ </w:t>
          </w:r>
          <w:proofErr w:type="spellStart"/>
          <w:r w:rsidRPr="00367C51">
            <w:t>disparate</w:t>
          </w:r>
          <w:proofErr w:type="gramEnd"/>
          <w:r w:rsidRPr="00367C51">
            <w:t>_treatment</w:t>
          </w:r>
          <w:proofErr w:type="spellEnd"/>
          <w:r w:rsidRPr="00367C51">
            <w:t xml:space="preserve"> }}</w:t>
          </w:r>
        </w:p>
      </w:sdtContent>
    </w:sdt>
    <w:p w14:paraId="658C8AF7" w14:textId="4F5A21EC" w:rsidR="00F17BB6" w:rsidRDefault="00352497" w:rsidP="00F92574">
      <w:pPr>
        <w:spacing w:after="20"/>
        <w:rPr>
          <w:rFonts w:ascii="Sitka Banner" w:hAnsi="Sitka Banner"/>
          <w:b/>
          <w:position w:val="-1"/>
          <w:sz w:val="28"/>
          <w:szCs w:val="28"/>
        </w:rPr>
      </w:pPr>
      <w:r w:rsidRPr="00352497">
        <w:rPr>
          <w:rFonts w:ascii="Sitka Banner" w:hAnsi="Sitka Banner"/>
          <w:b/>
          <w:position w:val="-1"/>
          <w:sz w:val="28"/>
          <w:szCs w:val="28"/>
          <w:u w:val="single"/>
        </w:rPr>
        <w:t>UNION’S REPRESENTATION</w:t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:</w:t>
      </w:r>
    </w:p>
    <w:sdt>
      <w:sdtPr>
        <w:id w:val="1291088334"/>
        <w:placeholder>
          <w:docPart w:val="DefaultPlaceholder_-1854013440"/>
        </w:placeholder>
        <w:text/>
      </w:sdtPr>
      <w:sdtContent>
        <w:p w14:paraId="00002552" w14:textId="2BAEE1AC" w:rsidR="00367C51" w:rsidRPr="00890062" w:rsidRDefault="00367C51" w:rsidP="00F92574">
          <w:pPr>
            <w:spacing w:after="20"/>
            <w:rPr>
              <w:rFonts w:ascii="Sitka Banner" w:hAnsi="Sitka Banner"/>
              <w:sz w:val="28"/>
              <w:szCs w:val="28"/>
            </w:rPr>
          </w:pPr>
          <w:proofErr w:type="gramStart"/>
          <w:r w:rsidRPr="00367C51">
            <w:t xml:space="preserve">{{ </w:t>
          </w:r>
          <w:proofErr w:type="spellStart"/>
          <w:r w:rsidRPr="00367C51">
            <w:t>union</w:t>
          </w:r>
          <w:proofErr w:type="gramEnd"/>
          <w:r w:rsidRPr="00367C51">
            <w:t>_representation</w:t>
          </w:r>
          <w:proofErr w:type="spellEnd"/>
          <w:r w:rsidRPr="00367C51">
            <w:t xml:space="preserve"> }}</w:t>
          </w:r>
        </w:p>
      </w:sdtContent>
    </w:sdt>
    <w:p w14:paraId="0391866A" w14:textId="763A0AA3" w:rsidR="00F17BB6" w:rsidRDefault="00DC14FC" w:rsidP="00F92574">
      <w:pPr>
        <w:spacing w:after="20"/>
        <w:rPr>
          <w:rFonts w:ascii="Sitka Banner" w:hAnsi="Sitka Banner"/>
          <w:b/>
          <w:position w:val="-1"/>
          <w:sz w:val="28"/>
          <w:szCs w:val="28"/>
        </w:rPr>
      </w:pPr>
      <w:r w:rsidRPr="00DC14FC">
        <w:rPr>
          <w:rFonts w:ascii="Sitka Banner" w:hAnsi="Sitka Banner"/>
          <w:b/>
          <w:position w:val="-1"/>
          <w:sz w:val="28"/>
          <w:szCs w:val="28"/>
          <w:u w:val="single" w:color="000000"/>
        </w:rPr>
        <w:t>CURRENT STATUS OF GRIEVANT</w:t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:</w:t>
      </w:r>
    </w:p>
    <w:sdt>
      <w:sdtPr>
        <w:id w:val="-1706249482"/>
        <w:placeholder>
          <w:docPart w:val="DefaultPlaceholder_-1854013440"/>
        </w:placeholder>
        <w:text/>
      </w:sdtPr>
      <w:sdtContent>
        <w:p w14:paraId="3858D066" w14:textId="1D743C82" w:rsidR="00367C51" w:rsidRPr="00890062" w:rsidRDefault="00367C51" w:rsidP="00F92574">
          <w:pPr>
            <w:spacing w:after="20"/>
            <w:rPr>
              <w:rFonts w:ascii="Sitka Banner" w:hAnsi="Sitka Banner"/>
              <w:sz w:val="28"/>
              <w:szCs w:val="28"/>
            </w:rPr>
          </w:pPr>
          <w:proofErr w:type="gramStart"/>
          <w:r w:rsidRPr="00367C51">
            <w:t xml:space="preserve">{{ </w:t>
          </w:r>
          <w:proofErr w:type="spellStart"/>
          <w:r w:rsidRPr="00367C51">
            <w:t>current</w:t>
          </w:r>
          <w:proofErr w:type="gramEnd"/>
          <w:r w:rsidRPr="00367C51">
            <w:t>_status</w:t>
          </w:r>
          <w:proofErr w:type="spellEnd"/>
          <w:r w:rsidRPr="00367C51">
            <w:t xml:space="preserve"> }}</w:t>
          </w:r>
        </w:p>
      </w:sdtContent>
    </w:sdt>
    <w:p w14:paraId="5A1BEFC3" w14:textId="77777777" w:rsidR="00F17BB6" w:rsidRDefault="008827F0" w:rsidP="00F92574">
      <w:pPr>
        <w:spacing w:after="20"/>
        <w:rPr>
          <w:rFonts w:ascii="Sitka Banner" w:hAnsi="Sitka Banner"/>
          <w:b/>
          <w:position w:val="-1"/>
          <w:sz w:val="28"/>
          <w:szCs w:val="28"/>
        </w:rPr>
      </w:pPr>
      <w:r w:rsidRPr="00573234">
        <w:rPr>
          <w:rFonts w:ascii="Sitka Banner" w:hAnsi="Sitka Banner"/>
          <w:b/>
          <w:position w:val="-1"/>
          <w:sz w:val="28"/>
          <w:szCs w:val="28"/>
          <w:u w:val="single" w:color="000000"/>
        </w:rPr>
        <w:t>OUT</w:t>
      </w:r>
      <w:r w:rsidRPr="00573234">
        <w:rPr>
          <w:rFonts w:ascii="Sitka Banner" w:hAnsi="Sitka Banner"/>
          <w:b/>
          <w:spacing w:val="1"/>
          <w:position w:val="-1"/>
          <w:sz w:val="28"/>
          <w:szCs w:val="28"/>
          <w:u w:val="single" w:color="000000"/>
        </w:rPr>
        <w:t>S</w:t>
      </w:r>
      <w:r w:rsidRPr="00573234">
        <w:rPr>
          <w:rFonts w:ascii="Sitka Banner" w:hAnsi="Sitka Banner"/>
          <w:b/>
          <w:position w:val="-1"/>
          <w:sz w:val="28"/>
          <w:szCs w:val="28"/>
          <w:u w:val="single" w:color="000000"/>
        </w:rPr>
        <w:t>IDE RE</w:t>
      </w:r>
      <w:r w:rsidRPr="00573234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M</w:t>
      </w:r>
      <w:r w:rsidRPr="00573234">
        <w:rPr>
          <w:rFonts w:ascii="Sitka Banner" w:hAnsi="Sitka Banner"/>
          <w:b/>
          <w:position w:val="-1"/>
          <w:sz w:val="28"/>
          <w:szCs w:val="28"/>
          <w:u w:val="single" w:color="000000"/>
        </w:rPr>
        <w:t>EDIE</w:t>
      </w:r>
      <w:r w:rsidRPr="00573234">
        <w:rPr>
          <w:rFonts w:ascii="Sitka Banner" w:hAnsi="Sitka Banner"/>
          <w:b/>
          <w:spacing w:val="1"/>
          <w:position w:val="-1"/>
          <w:sz w:val="28"/>
          <w:szCs w:val="28"/>
          <w:u w:val="single" w:color="000000"/>
        </w:rPr>
        <w:t>S</w:t>
      </w:r>
      <w:r w:rsidRPr="00890062">
        <w:rPr>
          <w:rFonts w:ascii="Sitka Banner" w:hAnsi="Sitka Banner"/>
          <w:b/>
          <w:position w:val="-1"/>
          <w:sz w:val="28"/>
          <w:szCs w:val="28"/>
        </w:rPr>
        <w:t>:</w:t>
      </w:r>
    </w:p>
    <w:sdt>
      <w:sdtPr>
        <w:id w:val="1442492405"/>
        <w:placeholder>
          <w:docPart w:val="DefaultPlaceholder_-1854013440"/>
        </w:placeholder>
        <w:text/>
      </w:sdtPr>
      <w:sdtContent>
        <w:p w14:paraId="218E8B84" w14:textId="1699A6E6" w:rsidR="00113BD1" w:rsidRPr="00890062" w:rsidRDefault="00113BD1" w:rsidP="00F92574">
          <w:pPr>
            <w:spacing w:after="20"/>
            <w:rPr>
              <w:rFonts w:ascii="Sitka Banner" w:hAnsi="Sitka Banner"/>
              <w:sz w:val="28"/>
              <w:szCs w:val="28"/>
            </w:rPr>
          </w:pPr>
          <w:proofErr w:type="gramStart"/>
          <w:r w:rsidRPr="00113BD1">
            <w:t xml:space="preserve">{{ </w:t>
          </w:r>
          <w:proofErr w:type="spellStart"/>
          <w:r w:rsidRPr="00113BD1">
            <w:t>outside</w:t>
          </w:r>
          <w:proofErr w:type="gramEnd"/>
          <w:r w:rsidRPr="00113BD1">
            <w:t>_remedies</w:t>
          </w:r>
          <w:proofErr w:type="spellEnd"/>
          <w:r w:rsidRPr="00113BD1">
            <w:t xml:space="preserve"> }}</w:t>
          </w:r>
        </w:p>
      </w:sdtContent>
    </w:sdt>
    <w:p w14:paraId="2039A126" w14:textId="77777777" w:rsidR="00F17BB6" w:rsidRDefault="008827F0" w:rsidP="00F92574">
      <w:pPr>
        <w:spacing w:after="20"/>
        <w:rPr>
          <w:rFonts w:ascii="Sitka Banner" w:hAnsi="Sitka Banner"/>
          <w:b/>
          <w:position w:val="-1"/>
          <w:sz w:val="28"/>
          <w:szCs w:val="28"/>
        </w:rPr>
      </w:pPr>
      <w:r w:rsidRPr="004B515D">
        <w:rPr>
          <w:rFonts w:ascii="Sitka Banner" w:hAnsi="Sitka Banner"/>
          <w:b/>
          <w:position w:val="-1"/>
          <w:sz w:val="28"/>
          <w:szCs w:val="28"/>
          <w:u w:val="single" w:color="000000"/>
        </w:rPr>
        <w:t>O</w:t>
      </w:r>
      <w:r w:rsidRPr="004B515D">
        <w:rPr>
          <w:rFonts w:ascii="Sitka Banner" w:hAnsi="Sitka Banner"/>
          <w:b/>
          <w:spacing w:val="1"/>
          <w:position w:val="-1"/>
          <w:sz w:val="28"/>
          <w:szCs w:val="28"/>
          <w:u w:val="single" w:color="000000"/>
        </w:rPr>
        <w:t>T</w:t>
      </w:r>
      <w:r w:rsidRPr="004B515D">
        <w:rPr>
          <w:rFonts w:ascii="Sitka Banner" w:hAnsi="Sitka Banner"/>
          <w:b/>
          <w:position w:val="-1"/>
          <w:sz w:val="28"/>
          <w:szCs w:val="28"/>
          <w:u w:val="single" w:color="000000"/>
        </w:rPr>
        <w:t>H</w:t>
      </w:r>
      <w:r w:rsidRPr="004B515D">
        <w:rPr>
          <w:rFonts w:ascii="Sitka Banner" w:hAnsi="Sitka Banner"/>
          <w:b/>
          <w:spacing w:val="1"/>
          <w:position w:val="-1"/>
          <w:sz w:val="28"/>
          <w:szCs w:val="28"/>
          <w:u w:val="single" w:color="000000"/>
        </w:rPr>
        <w:t>E</w:t>
      </w:r>
      <w:r w:rsidRPr="004B515D">
        <w:rPr>
          <w:rFonts w:ascii="Sitka Banner" w:hAnsi="Sitka Banner"/>
          <w:b/>
          <w:position w:val="-1"/>
          <w:sz w:val="28"/>
          <w:szCs w:val="28"/>
          <w:u w:val="single" w:color="000000"/>
        </w:rPr>
        <w:t xml:space="preserve">R </w:t>
      </w:r>
      <w:r w:rsidRPr="004B515D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R</w:t>
      </w:r>
      <w:r w:rsidRPr="004B515D">
        <w:rPr>
          <w:rFonts w:ascii="Sitka Banner" w:hAnsi="Sitka Banner"/>
          <w:b/>
          <w:position w:val="-1"/>
          <w:sz w:val="28"/>
          <w:szCs w:val="28"/>
          <w:u w:val="single" w:color="000000"/>
        </w:rPr>
        <w:t>ELA</w:t>
      </w:r>
      <w:r w:rsidRPr="004B515D">
        <w:rPr>
          <w:rFonts w:ascii="Sitka Banner" w:hAnsi="Sitka Banner"/>
          <w:b/>
          <w:spacing w:val="-2"/>
          <w:position w:val="-1"/>
          <w:sz w:val="28"/>
          <w:szCs w:val="28"/>
          <w:u w:val="single" w:color="000000"/>
        </w:rPr>
        <w:t>T</w:t>
      </w:r>
      <w:r w:rsidRPr="004B515D">
        <w:rPr>
          <w:rFonts w:ascii="Sitka Banner" w:hAnsi="Sitka Banner"/>
          <w:b/>
          <w:position w:val="-1"/>
          <w:sz w:val="28"/>
          <w:szCs w:val="28"/>
          <w:u w:val="single" w:color="000000"/>
        </w:rPr>
        <w:t xml:space="preserve">ED </w:t>
      </w:r>
      <w:r w:rsidRPr="004B515D">
        <w:rPr>
          <w:rFonts w:ascii="Sitka Banner" w:hAnsi="Sitka Banner"/>
          <w:b/>
          <w:spacing w:val="-2"/>
          <w:position w:val="-1"/>
          <w:sz w:val="28"/>
          <w:szCs w:val="28"/>
          <w:u w:val="single" w:color="000000"/>
        </w:rPr>
        <w:t>G</w:t>
      </w:r>
      <w:r w:rsidRPr="004B515D">
        <w:rPr>
          <w:rFonts w:ascii="Sitka Banner" w:hAnsi="Sitka Banner"/>
          <w:b/>
          <w:position w:val="-1"/>
          <w:sz w:val="28"/>
          <w:szCs w:val="28"/>
          <w:u w:val="single" w:color="000000"/>
        </w:rPr>
        <w:t>RIEVA</w:t>
      </w:r>
      <w:r w:rsidRPr="004B515D">
        <w:rPr>
          <w:rFonts w:ascii="Sitka Banner" w:hAnsi="Sitka Banner"/>
          <w:b/>
          <w:spacing w:val="-1"/>
          <w:position w:val="-1"/>
          <w:sz w:val="28"/>
          <w:szCs w:val="28"/>
          <w:u w:val="single" w:color="000000"/>
        </w:rPr>
        <w:t>N</w:t>
      </w:r>
      <w:r w:rsidRPr="004B515D">
        <w:rPr>
          <w:rFonts w:ascii="Sitka Banner" w:hAnsi="Sitka Banner"/>
          <w:b/>
          <w:position w:val="-1"/>
          <w:sz w:val="28"/>
          <w:szCs w:val="28"/>
          <w:u w:val="single" w:color="000000"/>
        </w:rPr>
        <w:t>CE</w:t>
      </w:r>
      <w:r w:rsidRPr="004B515D">
        <w:rPr>
          <w:rFonts w:ascii="Sitka Banner" w:hAnsi="Sitka Banner"/>
          <w:b/>
          <w:spacing w:val="3"/>
          <w:position w:val="-1"/>
          <w:sz w:val="28"/>
          <w:szCs w:val="28"/>
          <w:u w:val="single" w:color="000000"/>
        </w:rPr>
        <w:t>S</w:t>
      </w:r>
      <w:r w:rsidRPr="00890062">
        <w:rPr>
          <w:rFonts w:ascii="Sitka Banner" w:hAnsi="Sitka Banner"/>
          <w:b/>
          <w:position w:val="-1"/>
          <w:sz w:val="28"/>
          <w:szCs w:val="28"/>
        </w:rPr>
        <w:t>:</w:t>
      </w:r>
    </w:p>
    <w:sdt>
      <w:sdtPr>
        <w:id w:val="1332494325"/>
        <w:placeholder>
          <w:docPart w:val="DefaultPlaceholder_-1854013440"/>
        </w:placeholder>
        <w:text/>
      </w:sdtPr>
      <w:sdtContent>
        <w:p w14:paraId="6A20C21A" w14:textId="176C90AF" w:rsidR="00113BD1" w:rsidRPr="00890062" w:rsidRDefault="00113BD1" w:rsidP="00F92574">
          <w:pPr>
            <w:spacing w:after="20"/>
            <w:rPr>
              <w:rFonts w:ascii="Sitka Banner" w:hAnsi="Sitka Banner"/>
              <w:sz w:val="28"/>
              <w:szCs w:val="28"/>
            </w:rPr>
          </w:pPr>
          <w:proofErr w:type="gramStart"/>
          <w:r w:rsidRPr="00113BD1">
            <w:t xml:space="preserve">{{ </w:t>
          </w:r>
          <w:proofErr w:type="spellStart"/>
          <w:r w:rsidRPr="00113BD1">
            <w:t>other</w:t>
          </w:r>
          <w:proofErr w:type="gramEnd"/>
          <w:r w:rsidRPr="00113BD1">
            <w:t>_related_grievances</w:t>
          </w:r>
          <w:proofErr w:type="spellEnd"/>
          <w:r w:rsidRPr="00113BD1">
            <w:t xml:space="preserve"> }}</w:t>
          </w:r>
        </w:p>
      </w:sdtContent>
    </w:sdt>
    <w:p w14:paraId="0AAEE4F4" w14:textId="04924951" w:rsidR="00F17BB6" w:rsidRPr="00890062" w:rsidRDefault="008827F0" w:rsidP="00973ED4">
      <w:pPr>
        <w:tabs>
          <w:tab w:val="left" w:pos="9084"/>
        </w:tabs>
        <w:rPr>
          <w:rFonts w:ascii="Sitka Banner" w:hAnsi="Sitka Banner"/>
          <w:sz w:val="28"/>
          <w:szCs w:val="28"/>
        </w:rPr>
      </w:pPr>
      <w:r w:rsidRPr="00890062">
        <w:rPr>
          <w:rFonts w:ascii="Sitka Banner" w:hAnsi="Sitka Banner"/>
          <w:b/>
          <w:sz w:val="28"/>
          <w:szCs w:val="28"/>
        </w:rPr>
        <w:t>DOCU</w:t>
      </w:r>
      <w:r w:rsidRPr="00890062">
        <w:rPr>
          <w:rFonts w:ascii="Sitka Banner" w:hAnsi="Sitka Banner"/>
          <w:b/>
          <w:spacing w:val="1"/>
          <w:sz w:val="28"/>
          <w:szCs w:val="28"/>
        </w:rPr>
        <w:t>M</w:t>
      </w:r>
      <w:r w:rsidRPr="00890062">
        <w:rPr>
          <w:rFonts w:ascii="Sitka Banner" w:hAnsi="Sitka Banner"/>
          <w:b/>
          <w:spacing w:val="-1"/>
          <w:sz w:val="28"/>
          <w:szCs w:val="28"/>
        </w:rPr>
        <w:t>E</w:t>
      </w:r>
      <w:r w:rsidRPr="00890062">
        <w:rPr>
          <w:rFonts w:ascii="Sitka Banner" w:hAnsi="Sitka Banner"/>
          <w:b/>
          <w:sz w:val="28"/>
          <w:szCs w:val="28"/>
        </w:rPr>
        <w:t>N</w:t>
      </w:r>
      <w:r w:rsidRPr="00890062">
        <w:rPr>
          <w:rFonts w:ascii="Sitka Banner" w:hAnsi="Sitka Banner"/>
          <w:b/>
          <w:spacing w:val="-1"/>
          <w:sz w:val="28"/>
          <w:szCs w:val="28"/>
        </w:rPr>
        <w:t>T</w:t>
      </w:r>
      <w:r w:rsidRPr="00890062">
        <w:rPr>
          <w:rFonts w:ascii="Sitka Banner" w:hAnsi="Sitka Banner"/>
          <w:b/>
          <w:sz w:val="28"/>
          <w:szCs w:val="28"/>
        </w:rPr>
        <w:t>S</w:t>
      </w:r>
      <w:r w:rsidRPr="00890062">
        <w:rPr>
          <w:rFonts w:ascii="Sitka Banner" w:hAnsi="Sitka Banner"/>
          <w:b/>
          <w:spacing w:val="-16"/>
          <w:sz w:val="28"/>
          <w:szCs w:val="28"/>
        </w:rPr>
        <w:t xml:space="preserve"> </w:t>
      </w:r>
      <w:r w:rsidRPr="00890062">
        <w:rPr>
          <w:rFonts w:ascii="Sitka Banner" w:hAnsi="Sitka Banner"/>
          <w:b/>
          <w:spacing w:val="1"/>
          <w:sz w:val="28"/>
          <w:szCs w:val="28"/>
        </w:rPr>
        <w:t>I</w:t>
      </w:r>
      <w:r w:rsidRPr="00890062">
        <w:rPr>
          <w:rFonts w:ascii="Sitka Banner" w:hAnsi="Sitka Banner"/>
          <w:b/>
          <w:sz w:val="28"/>
          <w:szCs w:val="28"/>
        </w:rPr>
        <w:t>N</w:t>
      </w:r>
      <w:r w:rsidRPr="00890062">
        <w:rPr>
          <w:rFonts w:ascii="Sitka Banner" w:hAnsi="Sitka Banner"/>
          <w:b/>
          <w:spacing w:val="2"/>
          <w:sz w:val="28"/>
          <w:szCs w:val="28"/>
        </w:rPr>
        <w:t>C</w:t>
      </w:r>
      <w:r w:rsidRPr="00890062">
        <w:rPr>
          <w:rFonts w:ascii="Sitka Banner" w:hAnsi="Sitka Banner"/>
          <w:b/>
          <w:spacing w:val="1"/>
          <w:sz w:val="28"/>
          <w:szCs w:val="28"/>
        </w:rPr>
        <w:t>L</w:t>
      </w:r>
      <w:r w:rsidRPr="00890062">
        <w:rPr>
          <w:rFonts w:ascii="Sitka Banner" w:hAnsi="Sitka Banner"/>
          <w:b/>
          <w:sz w:val="28"/>
          <w:szCs w:val="28"/>
        </w:rPr>
        <w:t>UD</w:t>
      </w:r>
      <w:r w:rsidRPr="00890062">
        <w:rPr>
          <w:rFonts w:ascii="Sitka Banner" w:hAnsi="Sitka Banner"/>
          <w:b/>
          <w:spacing w:val="-1"/>
          <w:sz w:val="28"/>
          <w:szCs w:val="28"/>
        </w:rPr>
        <w:t>E</w:t>
      </w:r>
      <w:r w:rsidRPr="00890062">
        <w:rPr>
          <w:rFonts w:ascii="Sitka Banner" w:hAnsi="Sitka Banner"/>
          <w:b/>
          <w:spacing w:val="1"/>
          <w:sz w:val="28"/>
          <w:szCs w:val="28"/>
        </w:rPr>
        <w:t>D</w:t>
      </w:r>
      <w:r w:rsidRPr="00890062">
        <w:rPr>
          <w:rFonts w:ascii="Sitka Banner" w:hAnsi="Sitka Banner"/>
          <w:b/>
          <w:sz w:val="28"/>
          <w:szCs w:val="28"/>
        </w:rPr>
        <w:t>:</w:t>
      </w:r>
      <w:r w:rsidR="00973ED4">
        <w:rPr>
          <w:rFonts w:ascii="Sitka Banner" w:hAnsi="Sitka Banner"/>
          <w:b/>
          <w:sz w:val="28"/>
          <w:szCs w:val="28"/>
        </w:rPr>
        <w:tab/>
      </w:r>
    </w:p>
    <w:p w14:paraId="729214BE" w14:textId="77777777" w:rsidR="00F17BB6" w:rsidRPr="00890062" w:rsidRDefault="00F17BB6">
      <w:pPr>
        <w:spacing w:before="2" w:line="120" w:lineRule="exact"/>
        <w:rPr>
          <w:rFonts w:ascii="Sitka Banner" w:hAnsi="Sitka Banner"/>
          <w:sz w:val="28"/>
          <w:szCs w:val="28"/>
        </w:rPr>
      </w:pPr>
    </w:p>
    <w:tbl>
      <w:tblPr>
        <w:tblW w:w="0" w:type="auto"/>
        <w:tblInd w:w="-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0"/>
        <w:gridCol w:w="2610"/>
      </w:tblGrid>
      <w:tr w:rsidR="00F17BB6" w:rsidRPr="00890062" w14:paraId="0408DE32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859056C" w14:textId="11392315" w:rsidR="009A58C2" w:rsidRPr="009A58C2" w:rsidRDefault="008827F0" w:rsidP="00C824DC">
            <w:pPr>
              <w:ind w:left="2649" w:right="72" w:hanging="2174"/>
              <w:outlineLvl w:val="6"/>
              <w:rPr>
                <w:rFonts w:ascii="Arial" w:hAnsi="Arial" w:cs="Arial"/>
                <w:bCs/>
                <w:sz w:val="22"/>
                <w:szCs w:val="22"/>
              </w:rPr>
            </w:pPr>
            <w:r w:rsidRPr="009D2D94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9D2D94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9D2D94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9D2D94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9D2D94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1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C826E6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1670049851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_1_name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180E9F7B" w14:textId="13485D62" w:rsidR="00F17BB6" w:rsidRPr="00670F29" w:rsidRDefault="008827F0" w:rsidP="006C58B7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686721503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_1_date }}</w:t>
                </w:r>
              </w:sdtContent>
            </w:sdt>
          </w:p>
        </w:tc>
      </w:tr>
      <w:tr w:rsidR="00F17BB6" w:rsidRPr="00890062" w14:paraId="7F99E9CF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4902473C" w14:textId="2C48C8FA" w:rsidR="00F17BB6" w:rsidRPr="00670F29" w:rsidRDefault="008827F0" w:rsidP="00C824DC">
            <w:pPr>
              <w:ind w:left="2649" w:right="72" w:hanging="2174"/>
              <w:rPr>
                <w:rFonts w:ascii="Sitka Banner" w:hAnsi="Sitka Banner"/>
                <w:sz w:val="24"/>
                <w:szCs w:val="24"/>
              </w:rPr>
            </w:pPr>
            <w:r w:rsidRPr="009D2D94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9D2D94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9D2D94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9D2D94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9D2D94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2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1713310383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</w:t>
                </w:r>
                <w:r w:rsidR="00617C67">
                  <w:t>2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8FCA6DB" w14:textId="3F083F5A" w:rsidR="00F17BB6" w:rsidRPr="00670F29" w:rsidRDefault="00C618F7" w:rsidP="006C58B7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684745645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</w:t>
                </w:r>
                <w:r w:rsidR="00CB7AD9">
                  <w:t>2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2EE5044D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ABDA2DA" w14:textId="3280FCB1" w:rsidR="00F17BB6" w:rsidRPr="00670F29" w:rsidRDefault="008827F0" w:rsidP="00C824DC">
            <w:pPr>
              <w:ind w:left="2649" w:right="72" w:hanging="2174"/>
              <w:rPr>
                <w:rFonts w:ascii="Sitka Banner" w:hAnsi="Sitka Banner"/>
                <w:sz w:val="24"/>
                <w:szCs w:val="24"/>
              </w:rPr>
            </w:pPr>
            <w:r w:rsidRPr="009D2D94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9D2D94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9D2D94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9D2D94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9D2D94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9D2D94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9D2D94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3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2056661104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</w:t>
                </w:r>
                <w:r w:rsidR="00617C67">
                  <w:t>3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9FECC01" w14:textId="4B4C6A13" w:rsidR="00F17BB6" w:rsidRPr="00670F29" w:rsidRDefault="00C618F7" w:rsidP="006C58B7">
            <w:pPr>
              <w:ind w:left="1246" w:right="114" w:hanging="987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1654263645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</w:t>
                </w:r>
                <w:r w:rsidR="00CB7AD9">
                  <w:t>3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301AC1DD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2982294" w14:textId="745451DA" w:rsidR="00F17BB6" w:rsidRPr="00670F29" w:rsidRDefault="008827F0" w:rsidP="00C824DC">
            <w:pPr>
              <w:ind w:left="2649" w:right="72" w:hanging="217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lastRenderedPageBreak/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4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115757890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</w:t>
                </w:r>
                <w:r w:rsidR="00617C67">
                  <w:t>4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5CCE284" w14:textId="2127FBD1" w:rsidR="00F17BB6" w:rsidRPr="00670F29" w:rsidRDefault="00C618F7" w:rsidP="006C58B7">
            <w:pPr>
              <w:ind w:left="1242" w:right="114" w:hanging="983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797220896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</w:t>
                </w:r>
                <w:r w:rsidR="00CB7AD9">
                  <w:t>4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1F5A0F5D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4F335F67" w14:textId="1DFE4F2A" w:rsidR="00F17BB6" w:rsidRPr="00670F29" w:rsidRDefault="008827F0" w:rsidP="00C824DC">
            <w:pPr>
              <w:ind w:left="2649" w:right="72" w:hanging="217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5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176271633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</w:t>
                </w:r>
                <w:r w:rsidR="00617C67">
                  <w:t>5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77A7152" w14:textId="44845DE6" w:rsidR="00F17BB6" w:rsidRPr="00670F29" w:rsidRDefault="00C618F7" w:rsidP="00CE04BA">
            <w:pPr>
              <w:ind w:left="1242" w:right="114" w:hanging="983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1273128559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</w:t>
                </w:r>
                <w:r w:rsidR="00CB7AD9">
                  <w:t>5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2D3783C2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36442CFB" w14:textId="7BC74BBF" w:rsidR="00F17BB6" w:rsidRPr="00670F29" w:rsidRDefault="008827F0" w:rsidP="00C824DC">
            <w:pPr>
              <w:ind w:left="2649" w:right="72" w:hanging="217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6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1608270240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</w:t>
                </w:r>
                <w:r w:rsidR="00617C67">
                  <w:t>6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3A74C85E" w14:textId="5D266635" w:rsidR="00F17BB6" w:rsidRPr="00670F29" w:rsidRDefault="00C618F7" w:rsidP="0078508A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2141415899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</w:t>
                </w:r>
                <w:r w:rsidR="00CB7AD9">
                  <w:t>6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3C8CE57D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A2FFD09" w14:textId="5E28F00D" w:rsidR="00F17BB6" w:rsidRPr="00670F29" w:rsidRDefault="008827F0" w:rsidP="00C824DC">
            <w:pPr>
              <w:ind w:left="2649" w:right="72" w:hanging="217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7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97870509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</w:t>
                </w:r>
                <w:r w:rsidR="00617C67">
                  <w:t>7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15B099F" w14:textId="5D35D330" w:rsidR="00F17BB6" w:rsidRPr="00670F29" w:rsidRDefault="00C618F7" w:rsidP="0078508A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2132275907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</w:t>
                </w:r>
                <w:r w:rsidR="00CB7AD9">
                  <w:t>7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6EC5E8F2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105E56ED" w14:textId="36F8167D" w:rsidR="00F17BB6" w:rsidRPr="00670F29" w:rsidRDefault="008827F0" w:rsidP="00C824DC">
            <w:pPr>
              <w:ind w:left="2649" w:right="72" w:hanging="217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8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1020164065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</w:t>
                </w:r>
                <w:r w:rsidR="00617C67">
                  <w:t>8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4D4F1ADA" w14:textId="68B48F68" w:rsidR="00F17BB6" w:rsidRPr="00670F29" w:rsidRDefault="00C618F7" w:rsidP="0078508A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39724556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</w:t>
                </w:r>
                <w:r w:rsidR="00CB7AD9">
                  <w:t>8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58AF8212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7A664A4" w14:textId="28A2C8BD" w:rsidR="00F17BB6" w:rsidRPr="00670F29" w:rsidRDefault="008827F0" w:rsidP="00C824DC">
            <w:pPr>
              <w:ind w:left="2649" w:right="72" w:hanging="217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9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264389670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</w:t>
                </w:r>
                <w:r w:rsidR="00617C67">
                  <w:t>9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266469A" w14:textId="379D3FA4" w:rsidR="00F17BB6" w:rsidRPr="00670F29" w:rsidRDefault="00C618F7" w:rsidP="0078508A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984311538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</w:t>
                </w:r>
                <w:r w:rsidR="00CB7AD9">
                  <w:t>9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3C1DA5E3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4D1208F" w14:textId="2045BE9D" w:rsidR="00F17BB6" w:rsidRPr="00670F29" w:rsidRDefault="008827F0" w:rsidP="00AF488E">
            <w:pPr>
              <w:ind w:left="2650" w:right="72" w:hanging="230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10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961849089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_1</w:t>
                </w:r>
                <w:r w:rsidR="00617C67">
                  <w:t>0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CB2A2D6" w14:textId="76433E43" w:rsidR="00F17BB6" w:rsidRPr="00670F29" w:rsidRDefault="00C618F7" w:rsidP="0078508A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1964535438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0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6152BE85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0E5B81D" w14:textId="21CEB3FD" w:rsidR="00F17BB6" w:rsidRPr="00670F29" w:rsidRDefault="008827F0" w:rsidP="00AF488E">
            <w:pPr>
              <w:ind w:left="2650" w:right="72" w:hanging="230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1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1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406421065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_1</w:t>
                </w:r>
                <w:r w:rsidR="00617C67">
                  <w:t>1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307DB342" w14:textId="3B08D2FB" w:rsidR="00F17BB6" w:rsidRPr="00670F29" w:rsidRDefault="00C618F7" w:rsidP="0078508A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1604841053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1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5505B25A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18F3A329" w14:textId="29795725" w:rsidR="00F17BB6" w:rsidRPr="00670F29" w:rsidRDefault="008827F0" w:rsidP="00AF488E">
            <w:pPr>
              <w:ind w:left="2650" w:right="72" w:hanging="230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1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2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2091610579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_1</w:t>
                </w:r>
                <w:r w:rsidR="00617C67">
                  <w:t>2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4FF06955" w14:textId="23448645" w:rsidR="00F17BB6" w:rsidRPr="00670F29" w:rsidRDefault="00C618F7" w:rsidP="0078508A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1824733987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2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3EA7330B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0D21403" w14:textId="53FA79E3" w:rsidR="00F17BB6" w:rsidRPr="00670F29" w:rsidRDefault="008827F0" w:rsidP="005062D9">
            <w:pPr>
              <w:ind w:left="2650" w:right="72" w:hanging="230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1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3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181707538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_1</w:t>
                </w:r>
                <w:r w:rsidR="00617C67">
                  <w:t>3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F006ECB" w14:textId="57D3D4D7" w:rsidR="00F17BB6" w:rsidRPr="00670F29" w:rsidRDefault="00C618F7" w:rsidP="008A0648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988707143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3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065A7B8B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45AEEC1D" w14:textId="74BA1DAB" w:rsidR="00F17BB6" w:rsidRPr="00670F29" w:rsidRDefault="008827F0" w:rsidP="005062D9">
            <w:pPr>
              <w:ind w:left="2650" w:right="72" w:hanging="230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1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4</w:t>
            </w:r>
            <w:r w:rsidR="005062D9" w:rsidRPr="005062D9">
              <w:rPr>
                <w:rFonts w:ascii="Sitka Banner" w:hAnsi="Sitka Banner"/>
                <w:b/>
                <w:spacing w:val="1"/>
                <w:sz w:val="24"/>
                <w:szCs w:val="24"/>
              </w:rPr>
              <w:t>:</w:t>
            </w:r>
            <w:r w:rsidR="005062D9">
              <w:rPr>
                <w:rFonts w:ascii="Sitka Banner" w:hAnsi="Sitka Banner"/>
                <w:b/>
                <w:spacing w:val="1"/>
                <w:sz w:val="24"/>
                <w:szCs w:val="24"/>
              </w:rPr>
              <w:t xml:space="preserve">   </w:t>
            </w:r>
            <w:sdt>
              <w:sdtPr>
                <w:id w:val="-70282157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_1</w:t>
                </w:r>
                <w:r w:rsidR="00617C67">
                  <w:t>4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9F56617" w14:textId="4E9FC3E3" w:rsidR="00F17BB6" w:rsidRPr="00670F29" w:rsidRDefault="00C618F7" w:rsidP="008A0648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2078008664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4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72FF5A9A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D105979" w14:textId="0637D8A3" w:rsidR="00F17BB6" w:rsidRPr="00670F29" w:rsidRDefault="008827F0" w:rsidP="005062D9">
            <w:pPr>
              <w:ind w:left="2650" w:right="72" w:hanging="2304"/>
              <w:rPr>
                <w:rFonts w:ascii="Sitka Banner" w:hAnsi="Sitka Banner"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1</w:t>
            </w:r>
            <w:r w:rsidRPr="00670F29">
              <w:rPr>
                <w:rFonts w:asciiTheme="majorHAnsi" w:hAnsiTheme="majorHAnsi"/>
                <w:bCs/>
                <w:spacing w:val="1"/>
                <w:sz w:val="24"/>
                <w:szCs w:val="24"/>
              </w:rPr>
              <w:t>5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1384482888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617C67" w:rsidRPr="00617C67">
                  <w:t>{{ attachment</w:t>
                </w:r>
                <w:proofErr w:type="gramEnd"/>
                <w:r w:rsidR="00617C67" w:rsidRPr="00617C67">
                  <w:t>_1</w:t>
                </w:r>
                <w:r w:rsidR="00617C67">
                  <w:t>5</w:t>
                </w:r>
                <w:r w:rsidR="00617C67" w:rsidRPr="00617C67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3F386ECC" w14:textId="2DF90E41" w:rsidR="00F17BB6" w:rsidRPr="00670F29" w:rsidRDefault="00C618F7" w:rsidP="008A0648">
            <w:pPr>
              <w:ind w:left="1253" w:right="115" w:hanging="994"/>
              <w:rPr>
                <w:rFonts w:ascii="Sitka Banner" w:hAnsi="Sitka Banner"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2099052503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5</w:t>
                </w:r>
                <w:r w:rsidR="00CB7AD9" w:rsidRPr="00CB7AD9">
                  <w:t>_date }}</w:t>
                </w:r>
              </w:sdtContent>
            </w:sdt>
          </w:p>
        </w:tc>
      </w:tr>
      <w:tr w:rsidR="00F77B15" w:rsidRPr="00890062" w14:paraId="65CAC677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087062D" w14:textId="294BB5F8" w:rsidR="00F77B15" w:rsidRPr="00670F29" w:rsidRDefault="00F77B15" w:rsidP="005062D9">
            <w:pPr>
              <w:ind w:left="2650" w:right="72" w:hanging="2304"/>
              <w:rPr>
                <w:rFonts w:ascii="Sitka Banner" w:hAnsi="Sitka Banner"/>
                <w:b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16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1055823249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1843EF" w:rsidRPr="001843EF">
                  <w:t>{{ attachment</w:t>
                </w:r>
                <w:proofErr w:type="gramEnd"/>
                <w:r w:rsidR="001843EF" w:rsidRPr="001843EF">
                  <w:t>_1</w:t>
                </w:r>
                <w:r w:rsidR="001843EF">
                  <w:t>6</w:t>
                </w:r>
                <w:r w:rsidR="001843EF" w:rsidRPr="001843EF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70494BC" w14:textId="798C28FE" w:rsidR="00F77B15" w:rsidRPr="00670F29" w:rsidRDefault="00C618F7" w:rsidP="008A0648">
            <w:pPr>
              <w:ind w:left="1253" w:right="115" w:hanging="994"/>
              <w:rPr>
                <w:rFonts w:ascii="Sitka Banner" w:hAnsi="Sitka Banner"/>
                <w:b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475224235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6</w:t>
                </w:r>
                <w:r w:rsidR="00CB7AD9" w:rsidRPr="00CB7AD9">
                  <w:t>_date }}</w:t>
                </w:r>
              </w:sdtContent>
            </w:sdt>
          </w:p>
        </w:tc>
      </w:tr>
      <w:tr w:rsidR="00F77B15" w:rsidRPr="00890062" w14:paraId="67E2B472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4661759F" w14:textId="10532D2C" w:rsidR="00F77B15" w:rsidRPr="00670F29" w:rsidRDefault="00F77B15" w:rsidP="005062D9">
            <w:pPr>
              <w:ind w:left="2650" w:right="72" w:hanging="2304"/>
              <w:rPr>
                <w:rFonts w:ascii="Sitka Banner" w:hAnsi="Sitka Banner"/>
                <w:b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17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>:</w:t>
            </w:r>
            <w:r w:rsidR="001F3873"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443814250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905F73" w:rsidRPr="00905F73">
                  <w:t>{{ attachment</w:t>
                </w:r>
                <w:proofErr w:type="gramEnd"/>
                <w:r w:rsidR="00905F73" w:rsidRPr="00905F73">
                  <w:t>_1</w:t>
                </w:r>
                <w:r w:rsidR="00905F73">
                  <w:t>7</w:t>
                </w:r>
                <w:r w:rsidR="00905F73" w:rsidRPr="00905F73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3EA2037" w14:textId="60261D1A" w:rsidR="00F77B15" w:rsidRPr="00670F29" w:rsidRDefault="00C618F7" w:rsidP="008A0648">
            <w:pPr>
              <w:ind w:left="1253" w:right="115" w:hanging="994"/>
              <w:rPr>
                <w:rFonts w:ascii="Sitka Banner" w:hAnsi="Sitka Banner"/>
                <w:b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735900720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7</w:t>
                </w:r>
                <w:r w:rsidR="00CB7AD9" w:rsidRPr="00CB7AD9">
                  <w:t>_date }}</w:t>
                </w:r>
              </w:sdtContent>
            </w:sdt>
          </w:p>
        </w:tc>
      </w:tr>
      <w:tr w:rsidR="00F77B15" w:rsidRPr="00890062" w14:paraId="120097A2" w14:textId="77777777" w:rsidTr="00CE04BA">
        <w:trPr>
          <w:trHeight w:val="20"/>
        </w:trPr>
        <w:tc>
          <w:tcPr>
            <w:tcW w:w="6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42E2C994" w14:textId="5E85D889" w:rsidR="00F77B15" w:rsidRPr="00670F29" w:rsidRDefault="00053AA4" w:rsidP="00AF488E">
            <w:pPr>
              <w:ind w:left="2650" w:right="72" w:hanging="2304"/>
              <w:rPr>
                <w:rFonts w:ascii="Sitka Banner" w:hAnsi="Sitka Banner"/>
                <w:b/>
                <w:sz w:val="24"/>
                <w:szCs w:val="24"/>
              </w:rPr>
            </w:pPr>
            <w:r w:rsidRPr="00EC5242">
              <w:rPr>
                <w:rFonts w:ascii="Sitka Banner" w:hAnsi="Sitka Banner"/>
                <w:b/>
                <w:sz w:val="26"/>
                <w:szCs w:val="26"/>
              </w:rPr>
              <w:t>A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AC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HM</w:t>
            </w:r>
            <w:r w:rsidRPr="00EC5242">
              <w:rPr>
                <w:rFonts w:ascii="Sitka Banner" w:hAnsi="Sitka Banner"/>
                <w:b/>
                <w:spacing w:val="-1"/>
                <w:sz w:val="26"/>
                <w:szCs w:val="26"/>
              </w:rPr>
              <w:t>E</w:t>
            </w:r>
            <w:r w:rsidRPr="00EC5242">
              <w:rPr>
                <w:rFonts w:ascii="Sitka Banner" w:hAnsi="Sitka Banner"/>
                <w:b/>
                <w:spacing w:val="2"/>
                <w:sz w:val="26"/>
                <w:szCs w:val="26"/>
              </w:rPr>
              <w:t>N</w:t>
            </w:r>
            <w:r w:rsidRPr="00EC5242">
              <w:rPr>
                <w:rFonts w:ascii="Sitka Banner" w:hAnsi="Sitka Banner"/>
                <w:b/>
                <w:sz w:val="26"/>
                <w:szCs w:val="26"/>
              </w:rPr>
              <w:t>T</w:t>
            </w:r>
            <w:r w:rsidRPr="00EC5242">
              <w:rPr>
                <w:rFonts w:ascii="Sitka Banner" w:hAnsi="Sitka Banner"/>
                <w:b/>
                <w:spacing w:val="-16"/>
                <w:sz w:val="26"/>
                <w:szCs w:val="26"/>
              </w:rPr>
              <w:t xml:space="preserve"> </w:t>
            </w:r>
            <w:r w:rsidRPr="00EC5242">
              <w:rPr>
                <w:rFonts w:ascii="Sitka Banner" w:hAnsi="Sitka Banner"/>
                <w:b/>
                <w:spacing w:val="1"/>
                <w:sz w:val="26"/>
                <w:szCs w:val="26"/>
              </w:rPr>
              <w:t>#</w:t>
            </w:r>
            <w:r w:rsidRPr="00670F29"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bCs/>
                <w:spacing w:val="3"/>
                <w:sz w:val="24"/>
                <w:szCs w:val="24"/>
              </w:rPr>
              <w:t>8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:   </w:t>
            </w:r>
            <w:sdt>
              <w:sdtPr>
                <w:id w:val="697981776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905F73" w:rsidRPr="00905F73">
                  <w:t>{{ attachment</w:t>
                </w:r>
                <w:proofErr w:type="gramEnd"/>
                <w:r w:rsidR="00905F73" w:rsidRPr="00905F73">
                  <w:t>_1</w:t>
                </w:r>
                <w:r w:rsidR="00905F73">
                  <w:t>8</w:t>
                </w:r>
                <w:r w:rsidR="00905F73" w:rsidRPr="00905F73">
                  <w:t>_name }}</w:t>
                </w:r>
              </w:sdtContent>
            </w:sdt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115C038B" w14:textId="05BBFF22" w:rsidR="00F77B15" w:rsidRPr="00670F29" w:rsidRDefault="00C618F7" w:rsidP="008A0648">
            <w:pPr>
              <w:ind w:left="1253" w:right="115" w:hanging="994"/>
              <w:rPr>
                <w:rFonts w:ascii="Sitka Banner" w:hAnsi="Sitka Banner"/>
                <w:b/>
                <w:sz w:val="24"/>
                <w:szCs w:val="24"/>
              </w:rPr>
            </w:pPr>
            <w:r w:rsidRPr="00CE257F">
              <w:rPr>
                <w:rFonts w:ascii="Sitka Banner" w:hAnsi="Sitka Banner"/>
                <w:b/>
                <w:sz w:val="25"/>
                <w:szCs w:val="25"/>
              </w:rPr>
              <w:t>DA</w:t>
            </w:r>
            <w:r w:rsidRPr="00CE257F">
              <w:rPr>
                <w:rFonts w:ascii="Sitka Banner" w:hAnsi="Sitka Banner"/>
                <w:b/>
                <w:spacing w:val="2"/>
                <w:sz w:val="25"/>
                <w:szCs w:val="25"/>
              </w:rPr>
              <w:t>T</w:t>
            </w:r>
            <w:r w:rsidRPr="00CE257F">
              <w:rPr>
                <w:rFonts w:ascii="Sitka Banner" w:hAnsi="Sitka Banner"/>
                <w:b/>
                <w:spacing w:val="-1"/>
                <w:sz w:val="25"/>
                <w:szCs w:val="25"/>
              </w:rPr>
              <w:t>E</w:t>
            </w:r>
            <w:r w:rsidRPr="00CE257F">
              <w:rPr>
                <w:rFonts w:ascii="Sitka Banner" w:hAnsi="Sitka Banner"/>
                <w:b/>
                <w:sz w:val="25"/>
                <w:szCs w:val="25"/>
              </w:rPr>
              <w:t>D:</w:t>
            </w:r>
            <w:r w:rsidRPr="00670F29">
              <w:rPr>
                <w:rFonts w:ascii="Sitka Banner" w:hAnsi="Sitka Banner"/>
                <w:b/>
                <w:sz w:val="24"/>
                <w:szCs w:val="24"/>
              </w:rPr>
              <w:t xml:space="preserve">   </w:t>
            </w:r>
            <w:sdt>
              <w:sdtPr>
                <w:id w:val="-2116051771"/>
                <w:placeholder>
                  <w:docPart w:val="DefaultPlaceholder_-1854013440"/>
                </w:placeholder>
                <w:text/>
              </w:sdtPr>
              <w:sdtContent>
                <w:proofErr w:type="gramStart"/>
                <w:r w:rsidR="00CB7AD9" w:rsidRPr="00CB7AD9">
                  <w:t>{{ attachment</w:t>
                </w:r>
                <w:proofErr w:type="gramEnd"/>
                <w:r w:rsidR="00CB7AD9" w:rsidRPr="00CB7AD9">
                  <w:t>_1</w:t>
                </w:r>
                <w:r w:rsidR="00CB7AD9">
                  <w:t>8</w:t>
                </w:r>
                <w:r w:rsidR="00CB7AD9" w:rsidRPr="00CB7AD9">
                  <w:t>_date }}</w:t>
                </w:r>
              </w:sdtContent>
            </w:sdt>
          </w:p>
        </w:tc>
      </w:tr>
      <w:tr w:rsidR="00F17BB6" w:rsidRPr="00890062" w14:paraId="48015262" w14:textId="77777777" w:rsidTr="00CE04BA">
        <w:trPr>
          <w:trHeight w:hRule="exact" w:val="72"/>
        </w:trPr>
        <w:tc>
          <w:tcPr>
            <w:tcW w:w="9360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943C59F" w14:textId="77777777" w:rsidR="00F17BB6" w:rsidRPr="00670F29" w:rsidRDefault="00F17BB6">
            <w:pPr>
              <w:rPr>
                <w:rFonts w:ascii="Sitka Banner" w:hAnsi="Sitka Banner"/>
                <w:sz w:val="24"/>
                <w:szCs w:val="24"/>
              </w:rPr>
            </w:pPr>
          </w:p>
        </w:tc>
      </w:tr>
    </w:tbl>
    <w:p w14:paraId="0B27B1B1" w14:textId="703083E9" w:rsidR="00F17BB6" w:rsidRDefault="00A4379C" w:rsidP="00EF0B25">
      <w:pPr>
        <w:tabs>
          <w:tab w:val="left" w:pos="540"/>
        </w:tabs>
        <w:spacing w:after="480" w:line="260" w:lineRule="exact"/>
        <w:rPr>
          <w:rFonts w:ascii="Sitka Banner" w:hAnsi="Sitka Banner"/>
          <w:b/>
          <w:position w:val="-1"/>
          <w:sz w:val="28"/>
          <w:szCs w:val="28"/>
        </w:rPr>
      </w:pPr>
      <w:r>
        <w:rPr>
          <w:rFonts w:ascii="Sitka Banner" w:hAnsi="Sitka Banner"/>
          <w:b/>
          <w:position w:val="-1"/>
          <w:sz w:val="28"/>
          <w:szCs w:val="28"/>
        </w:rPr>
        <w:tab/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RE</w:t>
      </w:r>
      <w:r w:rsidR="008827F0"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S</w:t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PECTF</w:t>
      </w:r>
      <w:r w:rsidR="008827F0"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U</w:t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LLY SU</w:t>
      </w:r>
      <w:r w:rsidR="008827F0" w:rsidRPr="00890062">
        <w:rPr>
          <w:rFonts w:ascii="Sitka Banner" w:hAnsi="Sitka Banner"/>
          <w:b/>
          <w:spacing w:val="-2"/>
          <w:position w:val="-1"/>
          <w:sz w:val="28"/>
          <w:szCs w:val="28"/>
        </w:rPr>
        <w:t>B</w:t>
      </w:r>
      <w:r w:rsidR="008827F0" w:rsidRPr="00890062">
        <w:rPr>
          <w:rFonts w:ascii="Sitka Banner" w:hAnsi="Sitka Banner"/>
          <w:b/>
          <w:spacing w:val="-1"/>
          <w:position w:val="-1"/>
          <w:sz w:val="28"/>
          <w:szCs w:val="28"/>
        </w:rPr>
        <w:t>M</w:t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I</w:t>
      </w:r>
      <w:r w:rsidR="008827F0" w:rsidRPr="00890062">
        <w:rPr>
          <w:rFonts w:ascii="Sitka Banner" w:hAnsi="Sitka Banner"/>
          <w:b/>
          <w:spacing w:val="1"/>
          <w:position w:val="-1"/>
          <w:sz w:val="28"/>
          <w:szCs w:val="28"/>
        </w:rPr>
        <w:t>T</w:t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TED B</w:t>
      </w:r>
      <w:r w:rsidR="008827F0" w:rsidRPr="00890062">
        <w:rPr>
          <w:rFonts w:ascii="Sitka Banner" w:hAnsi="Sitka Banner"/>
          <w:b/>
          <w:spacing w:val="2"/>
          <w:position w:val="-1"/>
          <w:sz w:val="28"/>
          <w:szCs w:val="28"/>
        </w:rPr>
        <w:t>Y</w:t>
      </w:r>
      <w:r w:rsidR="008827F0" w:rsidRPr="00890062">
        <w:rPr>
          <w:rFonts w:ascii="Sitka Banner" w:hAnsi="Sitka Banner"/>
          <w:b/>
          <w:position w:val="-1"/>
          <w:sz w:val="28"/>
          <w:szCs w:val="28"/>
        </w:rPr>
        <w:t>:</w:t>
      </w:r>
    </w:p>
    <w:p w14:paraId="5EE63661" w14:textId="7C6538D3" w:rsidR="00D86C55" w:rsidRPr="00670F29" w:rsidRDefault="00901C1E" w:rsidP="00990CBF">
      <w:pPr>
        <w:tabs>
          <w:tab w:val="left" w:pos="5040"/>
          <w:tab w:val="left" w:pos="6480"/>
          <w:tab w:val="left" w:pos="7470"/>
          <w:tab w:val="left" w:pos="9630"/>
        </w:tabs>
        <w:spacing w:line="260" w:lineRule="exact"/>
        <w:rPr>
          <w:rFonts w:ascii="Sitka Banner" w:hAnsi="Sitka Banner"/>
          <w:bCs/>
          <w:position w:val="-1"/>
          <w:sz w:val="26"/>
          <w:szCs w:val="26"/>
          <w:u w:val="single"/>
        </w:rPr>
      </w:pPr>
      <w:r>
        <w:rPr>
          <w:rFonts w:ascii="Sitka Banner" w:hAnsi="Sitka Banner"/>
          <w:bCs/>
          <w:position w:val="-1"/>
          <w:sz w:val="28"/>
          <w:szCs w:val="28"/>
          <w:u w:val="single"/>
        </w:rPr>
        <w:t xml:space="preserve">     </w:t>
      </w:r>
      <w:r w:rsidR="007C6DCD" w:rsidRPr="007C6DCD">
        <w:rPr>
          <w:rFonts w:ascii="Sitka Banner" w:hAnsi="Sitka Banner"/>
          <w:b/>
          <w:bCs/>
          <w:position w:val="-1"/>
          <w:sz w:val="28"/>
          <w:szCs w:val="28"/>
          <w:u w:val="single"/>
        </w:rPr>
        <w:t>{{Sig_es</w:t>
      </w:r>
      <w:proofErr w:type="gramStart"/>
      <w:r w:rsidR="007C6DCD" w:rsidRPr="007C6DCD">
        <w:rPr>
          <w:rFonts w:ascii="Sitka Banner" w:hAnsi="Sitka Banner"/>
          <w:b/>
          <w:bCs/>
          <w:position w:val="-1"/>
          <w:sz w:val="28"/>
          <w:szCs w:val="28"/>
          <w:u w:val="single"/>
        </w:rPr>
        <w:t>_:signer1:signature</w:t>
      </w:r>
      <w:proofErr w:type="gramEnd"/>
      <w:r w:rsidR="007C6DCD" w:rsidRPr="007C6DCD">
        <w:rPr>
          <w:rFonts w:ascii="Sitka Banner" w:hAnsi="Sitka Banner"/>
          <w:b/>
          <w:bCs/>
          <w:position w:val="-1"/>
          <w:sz w:val="28"/>
          <w:szCs w:val="28"/>
          <w:u w:val="single"/>
        </w:rPr>
        <w:t>}}</w:t>
      </w:r>
      <w:r w:rsidR="00D86C55">
        <w:rPr>
          <w:rFonts w:ascii="Sitka Banner" w:hAnsi="Sitka Banner"/>
          <w:bCs/>
          <w:position w:val="-1"/>
          <w:sz w:val="28"/>
          <w:szCs w:val="28"/>
          <w:u w:val="single"/>
        </w:rPr>
        <w:tab/>
      </w:r>
      <w:r w:rsidR="00670F29">
        <w:rPr>
          <w:rFonts w:ascii="Sitka Banner" w:hAnsi="Sitka Banner"/>
          <w:bCs/>
          <w:position w:val="-1"/>
          <w:sz w:val="28"/>
          <w:szCs w:val="28"/>
        </w:rPr>
        <w:tab/>
      </w:r>
      <w:r w:rsidR="00670F29" w:rsidRPr="007B63E7">
        <w:rPr>
          <w:rFonts w:ascii="Sitka Banner" w:hAnsi="Sitka Banner"/>
          <w:b/>
          <w:position w:val="-1"/>
          <w:sz w:val="25"/>
          <w:szCs w:val="25"/>
        </w:rPr>
        <w:t>D</w:t>
      </w:r>
      <w:r w:rsidR="00316438" w:rsidRPr="007B63E7">
        <w:rPr>
          <w:rFonts w:ascii="Sitka Banner" w:hAnsi="Sitka Banner"/>
          <w:b/>
          <w:position w:val="-1"/>
          <w:sz w:val="25"/>
          <w:szCs w:val="25"/>
        </w:rPr>
        <w:t>ATED</w:t>
      </w:r>
      <w:r w:rsidR="00670F29" w:rsidRPr="007B63E7">
        <w:rPr>
          <w:rFonts w:ascii="Sitka Banner" w:hAnsi="Sitka Banner"/>
          <w:b/>
          <w:position w:val="-1"/>
          <w:sz w:val="25"/>
          <w:szCs w:val="25"/>
        </w:rPr>
        <w:t>:</w:t>
      </w:r>
      <w:r w:rsidR="00934923">
        <w:rPr>
          <w:rFonts w:ascii="Sitka Banner" w:hAnsi="Sitka Banner"/>
          <w:bCs/>
          <w:position w:val="-1"/>
          <w:sz w:val="26"/>
          <w:szCs w:val="26"/>
          <w:u w:val="single"/>
        </w:rPr>
        <w:tab/>
      </w:r>
      <w:r w:rsidR="00F56B9B">
        <w:rPr>
          <w:rStyle w:val="Strong"/>
          <w:rFonts w:ascii="Source Sans Pro" w:eastAsiaTheme="majorEastAsia" w:hAnsi="Source Sans Pro"/>
          <w:color w:val="333333"/>
          <w:bdr w:val="none" w:sz="0" w:space="0" w:color="auto" w:frame="1"/>
          <w:shd w:val="clear" w:color="auto" w:fill="F7F8F7"/>
        </w:rPr>
        <w:t>{{Dte_es</w:t>
      </w:r>
      <w:proofErr w:type="gramStart"/>
      <w:r w:rsidR="00F56B9B">
        <w:rPr>
          <w:rStyle w:val="Strong"/>
          <w:rFonts w:ascii="Source Sans Pro" w:eastAsiaTheme="majorEastAsia" w:hAnsi="Source Sans Pro"/>
          <w:color w:val="333333"/>
          <w:bdr w:val="none" w:sz="0" w:space="0" w:color="auto" w:frame="1"/>
          <w:shd w:val="clear" w:color="auto" w:fill="F7F8F7"/>
        </w:rPr>
        <w:t>_:signer1:date</w:t>
      </w:r>
      <w:proofErr w:type="gramEnd"/>
      <w:r w:rsidR="00F56B9B">
        <w:rPr>
          <w:rStyle w:val="Strong"/>
          <w:rFonts w:ascii="Source Sans Pro" w:eastAsiaTheme="majorEastAsia" w:hAnsi="Source Sans Pro"/>
          <w:color w:val="333333"/>
          <w:bdr w:val="none" w:sz="0" w:space="0" w:color="auto" w:frame="1"/>
          <w:shd w:val="clear" w:color="auto" w:fill="F7F8F7"/>
        </w:rPr>
        <w:t>}}</w:t>
      </w:r>
      <w:r w:rsidR="00670F29" w:rsidRPr="00670F29">
        <w:rPr>
          <w:rFonts w:ascii="Sitka Banner" w:hAnsi="Sitka Banner"/>
          <w:bCs/>
          <w:position w:val="-1"/>
          <w:sz w:val="26"/>
          <w:szCs w:val="26"/>
          <w:u w:val="single"/>
        </w:rPr>
        <w:tab/>
      </w:r>
    </w:p>
    <w:p w14:paraId="0C7E82FC" w14:textId="3451A03E" w:rsidR="00F17BB6" w:rsidRPr="00EA64B4" w:rsidRDefault="00E73FB3" w:rsidP="00EF0B25">
      <w:pPr>
        <w:tabs>
          <w:tab w:val="left" w:pos="1440"/>
        </w:tabs>
        <w:spacing w:after="100"/>
        <w:rPr>
          <w:rFonts w:ascii="Sitka Banner" w:hAnsi="Sitka Banner"/>
          <w:bCs/>
          <w:iCs/>
          <w:sz w:val="17"/>
          <w:szCs w:val="17"/>
        </w:rPr>
      </w:pPr>
      <w:r>
        <w:rPr>
          <w:rFonts w:ascii="Sitka Banner" w:hAnsi="Sitka Banner"/>
          <w:bCs/>
          <w:iCs/>
          <w:spacing w:val="-1"/>
          <w:sz w:val="17"/>
          <w:szCs w:val="17"/>
        </w:rPr>
        <w:tab/>
        <w:t xml:space="preserve">Signature of </w:t>
      </w:r>
      <w:r w:rsidR="008827F0" w:rsidRPr="00EA64B4">
        <w:rPr>
          <w:rFonts w:ascii="Sitka Banner" w:hAnsi="Sitka Banner"/>
          <w:bCs/>
          <w:iCs/>
          <w:spacing w:val="-1"/>
          <w:sz w:val="17"/>
          <w:szCs w:val="17"/>
        </w:rPr>
        <w:t>L</w:t>
      </w:r>
      <w:r w:rsidR="008827F0" w:rsidRPr="00EA64B4">
        <w:rPr>
          <w:rFonts w:ascii="Sitka Banner" w:hAnsi="Sitka Banner"/>
          <w:bCs/>
          <w:iCs/>
          <w:sz w:val="17"/>
          <w:szCs w:val="17"/>
        </w:rPr>
        <w:t>ocal</w:t>
      </w:r>
      <w:r w:rsidR="008827F0" w:rsidRPr="00EA64B4">
        <w:rPr>
          <w:rFonts w:ascii="Sitka Banner" w:hAnsi="Sitka Banner"/>
          <w:bCs/>
          <w:iCs/>
          <w:spacing w:val="-3"/>
          <w:sz w:val="17"/>
          <w:szCs w:val="17"/>
        </w:rPr>
        <w:t xml:space="preserve"> </w:t>
      </w:r>
      <w:r w:rsidR="008827F0" w:rsidRPr="00EA64B4">
        <w:rPr>
          <w:rFonts w:ascii="Sitka Banner" w:hAnsi="Sitka Banner"/>
          <w:bCs/>
          <w:iCs/>
          <w:spacing w:val="-1"/>
          <w:sz w:val="17"/>
          <w:szCs w:val="17"/>
        </w:rPr>
        <w:t>P</w:t>
      </w:r>
      <w:r w:rsidR="008827F0" w:rsidRPr="00EA64B4">
        <w:rPr>
          <w:rFonts w:ascii="Sitka Banner" w:hAnsi="Sitka Banner"/>
          <w:bCs/>
          <w:iCs/>
          <w:spacing w:val="1"/>
          <w:sz w:val="17"/>
          <w:szCs w:val="17"/>
        </w:rPr>
        <w:t>r</w:t>
      </w:r>
      <w:r w:rsidR="008827F0" w:rsidRPr="00EA64B4">
        <w:rPr>
          <w:rFonts w:ascii="Sitka Banner" w:hAnsi="Sitka Banner"/>
          <w:bCs/>
          <w:iCs/>
          <w:sz w:val="17"/>
          <w:szCs w:val="17"/>
        </w:rPr>
        <w:t>e</w:t>
      </w:r>
      <w:r w:rsidR="008827F0" w:rsidRPr="00EA64B4">
        <w:rPr>
          <w:rFonts w:ascii="Sitka Banner" w:hAnsi="Sitka Banner"/>
          <w:bCs/>
          <w:iCs/>
          <w:spacing w:val="1"/>
          <w:sz w:val="17"/>
          <w:szCs w:val="17"/>
        </w:rPr>
        <w:t>s</w:t>
      </w:r>
      <w:r w:rsidR="008827F0" w:rsidRPr="00EA64B4">
        <w:rPr>
          <w:rFonts w:ascii="Sitka Banner" w:hAnsi="Sitka Banner"/>
          <w:bCs/>
          <w:iCs/>
          <w:sz w:val="17"/>
          <w:szCs w:val="17"/>
        </w:rPr>
        <w:t>ide</w:t>
      </w:r>
      <w:r w:rsidR="008827F0" w:rsidRPr="00EA64B4">
        <w:rPr>
          <w:rFonts w:ascii="Sitka Banner" w:hAnsi="Sitka Banner"/>
          <w:bCs/>
          <w:iCs/>
          <w:spacing w:val="2"/>
          <w:sz w:val="17"/>
          <w:szCs w:val="17"/>
        </w:rPr>
        <w:t>n</w:t>
      </w:r>
      <w:r w:rsidR="008827F0" w:rsidRPr="00EA64B4">
        <w:rPr>
          <w:rFonts w:ascii="Sitka Banner" w:hAnsi="Sitka Banner"/>
          <w:bCs/>
          <w:iCs/>
          <w:sz w:val="17"/>
          <w:szCs w:val="17"/>
        </w:rPr>
        <w:t>t</w:t>
      </w:r>
    </w:p>
    <w:p w14:paraId="2C0BD500" w14:textId="3358BB69" w:rsidR="00D66CC5" w:rsidRPr="00E92989" w:rsidRDefault="00A4379C" w:rsidP="00E92989">
      <w:pPr>
        <w:spacing w:after="480"/>
        <w:rPr>
          <w:rFonts w:ascii="Sitka Banner" w:hAnsi="Sitka Banner"/>
          <w:b/>
          <w:sz w:val="28"/>
          <w:szCs w:val="28"/>
        </w:rPr>
      </w:pPr>
      <w:r>
        <w:rPr>
          <w:rFonts w:ascii="Sitka Banner" w:hAnsi="Sitka Banner"/>
          <w:b/>
          <w:sz w:val="28"/>
          <w:szCs w:val="28"/>
        </w:rPr>
        <w:tab/>
      </w:r>
      <w:r w:rsidR="008827F0" w:rsidRPr="00890062">
        <w:rPr>
          <w:rFonts w:ascii="Sitka Banner" w:hAnsi="Sitka Banner"/>
          <w:b/>
          <w:sz w:val="28"/>
          <w:szCs w:val="28"/>
        </w:rPr>
        <w:t>P</w:t>
      </w:r>
      <w:r w:rsidR="008827F0" w:rsidRPr="00890062">
        <w:rPr>
          <w:rFonts w:ascii="Sitka Banner" w:hAnsi="Sitka Banner"/>
          <w:b/>
          <w:spacing w:val="-1"/>
          <w:sz w:val="28"/>
          <w:szCs w:val="28"/>
        </w:rPr>
        <w:t>R</w:t>
      </w:r>
      <w:r w:rsidR="008827F0" w:rsidRPr="00890062">
        <w:rPr>
          <w:rFonts w:ascii="Sitka Banner" w:hAnsi="Sitka Banner"/>
          <w:b/>
          <w:sz w:val="28"/>
          <w:szCs w:val="28"/>
        </w:rPr>
        <w:t>E</w:t>
      </w:r>
      <w:r w:rsidR="008827F0" w:rsidRPr="00890062">
        <w:rPr>
          <w:rFonts w:ascii="Sitka Banner" w:hAnsi="Sitka Banner"/>
          <w:b/>
          <w:spacing w:val="1"/>
          <w:sz w:val="28"/>
          <w:szCs w:val="28"/>
        </w:rPr>
        <w:t>S</w:t>
      </w:r>
      <w:r w:rsidR="008827F0" w:rsidRPr="00890062">
        <w:rPr>
          <w:rFonts w:ascii="Sitka Banner" w:hAnsi="Sitka Banner"/>
          <w:b/>
          <w:sz w:val="28"/>
          <w:szCs w:val="28"/>
        </w:rPr>
        <w:t>IDEN</w:t>
      </w:r>
      <w:r w:rsidR="008827F0" w:rsidRPr="00890062">
        <w:rPr>
          <w:rFonts w:ascii="Sitka Banner" w:hAnsi="Sitka Banner"/>
          <w:b/>
          <w:spacing w:val="1"/>
          <w:sz w:val="28"/>
          <w:szCs w:val="28"/>
        </w:rPr>
        <w:t>T</w:t>
      </w:r>
      <w:r w:rsidR="008827F0" w:rsidRPr="00890062">
        <w:rPr>
          <w:rFonts w:ascii="Sitka Banner" w:hAnsi="Sitka Banner"/>
          <w:b/>
          <w:sz w:val="28"/>
          <w:szCs w:val="28"/>
        </w:rPr>
        <w:t>, CWA</w:t>
      </w:r>
      <w:r w:rsidR="008827F0" w:rsidRPr="00890062">
        <w:rPr>
          <w:rFonts w:ascii="Sitka Banner" w:hAnsi="Sitka Banner"/>
          <w:b/>
          <w:spacing w:val="-1"/>
          <w:sz w:val="28"/>
          <w:szCs w:val="28"/>
        </w:rPr>
        <w:t xml:space="preserve"> </w:t>
      </w:r>
      <w:r w:rsidR="008827F0" w:rsidRPr="00890062">
        <w:rPr>
          <w:rFonts w:ascii="Sitka Banner" w:hAnsi="Sitka Banner"/>
          <w:b/>
          <w:sz w:val="28"/>
          <w:szCs w:val="28"/>
        </w:rPr>
        <w:t>LOCAL</w:t>
      </w:r>
      <w:r>
        <w:rPr>
          <w:rFonts w:ascii="Sitka Banner" w:hAnsi="Sitka Banner"/>
          <w:b/>
          <w:sz w:val="28"/>
          <w:szCs w:val="28"/>
        </w:rPr>
        <w:t xml:space="preserve"> </w:t>
      </w:r>
      <w:sdt>
        <w:sdtPr>
          <w:rPr>
            <w:rFonts w:ascii="Sitka Banner" w:hAnsi="Sitka Banner"/>
            <w:b/>
            <w:sz w:val="28"/>
            <w:szCs w:val="28"/>
          </w:rPr>
          <w:id w:val="-2029866744"/>
          <w:placeholder>
            <w:docPart w:val="DefaultPlaceholder_-1854013440"/>
          </w:placeholder>
          <w:text/>
        </w:sdtPr>
        <w:sdtContent>
          <w:proofErr w:type="gramStart"/>
          <w:r w:rsidR="00130A1A" w:rsidRPr="00130A1A">
            <w:rPr>
              <w:rFonts w:ascii="Sitka Banner" w:hAnsi="Sitka Banner"/>
              <w:b/>
              <w:sz w:val="28"/>
              <w:szCs w:val="28"/>
            </w:rPr>
            <w:t>{{ local</w:t>
          </w:r>
          <w:proofErr w:type="gramEnd"/>
          <w:r w:rsidR="00130A1A" w:rsidRPr="00130A1A">
            <w:rPr>
              <w:rFonts w:ascii="Sitka Banner" w:hAnsi="Sitka Banner"/>
              <w:b/>
              <w:sz w:val="28"/>
              <w:szCs w:val="28"/>
            </w:rPr>
            <w:t>_number }}</w:t>
          </w:r>
        </w:sdtContent>
      </w:sdt>
    </w:p>
    <w:sectPr w:rsidR="00D66CC5" w:rsidRPr="00E92989" w:rsidSect="00DD5849">
      <w:headerReference w:type="default" r:id="rId12"/>
      <w:footerReference w:type="default" r:id="rId13"/>
      <w:pgSz w:w="12240" w:h="15840" w:code="1"/>
      <w:pgMar w:top="576" w:right="1152" w:bottom="720" w:left="1152" w:header="0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0ECD" w14:textId="77777777" w:rsidR="00E25321" w:rsidRDefault="00E25321">
      <w:r>
        <w:separator/>
      </w:r>
    </w:p>
  </w:endnote>
  <w:endnote w:type="continuationSeparator" w:id="0">
    <w:p w14:paraId="6076E95B" w14:textId="77777777" w:rsidR="00E25321" w:rsidRDefault="00E25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6A394" w14:textId="4544D776" w:rsidR="00D66CC5" w:rsidRPr="00973ED4" w:rsidRDefault="00D66CC5" w:rsidP="00D66CC5">
    <w:pPr>
      <w:pStyle w:val="Footer"/>
      <w:tabs>
        <w:tab w:val="clear" w:pos="4680"/>
      </w:tabs>
      <w:jc w:val="center"/>
      <w:rPr>
        <w:rFonts w:ascii="Arial" w:hAnsi="Arial" w:cs="Arial"/>
        <w:sz w:val="15"/>
        <w:szCs w:val="15"/>
      </w:rPr>
    </w:pPr>
    <w:r w:rsidRPr="00973ED4">
      <w:rPr>
        <w:rFonts w:ascii="Arial" w:hAnsi="Arial" w:cs="Arial"/>
        <w:sz w:val="15"/>
        <w:szCs w:val="15"/>
      </w:rPr>
      <w:t xml:space="preserve">Page </w:t>
    </w:r>
    <w:sdt>
      <w:sdtPr>
        <w:rPr>
          <w:rFonts w:ascii="Arial" w:hAnsi="Arial" w:cs="Arial"/>
          <w:sz w:val="15"/>
          <w:szCs w:val="15"/>
        </w:rPr>
        <w:id w:val="-169938727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73ED4">
          <w:rPr>
            <w:rFonts w:ascii="Arial" w:hAnsi="Arial" w:cs="Arial"/>
            <w:sz w:val="15"/>
            <w:szCs w:val="15"/>
          </w:rPr>
          <w:fldChar w:fldCharType="begin"/>
        </w:r>
        <w:r w:rsidRPr="00973ED4">
          <w:rPr>
            <w:rFonts w:ascii="Arial" w:hAnsi="Arial" w:cs="Arial"/>
            <w:sz w:val="15"/>
            <w:szCs w:val="15"/>
          </w:rPr>
          <w:instrText xml:space="preserve"> PAGE  \* Arabic  \* MERGEFORMAT </w:instrText>
        </w:r>
        <w:r w:rsidRPr="00973ED4">
          <w:rPr>
            <w:rFonts w:ascii="Arial" w:hAnsi="Arial" w:cs="Arial"/>
            <w:sz w:val="15"/>
            <w:szCs w:val="15"/>
          </w:rPr>
          <w:fldChar w:fldCharType="separate"/>
        </w:r>
        <w:r w:rsidRPr="00973ED4">
          <w:rPr>
            <w:rFonts w:ascii="Arial" w:hAnsi="Arial" w:cs="Arial"/>
            <w:noProof/>
            <w:sz w:val="15"/>
            <w:szCs w:val="15"/>
          </w:rPr>
          <w:t>1</w:t>
        </w:r>
        <w:r w:rsidRPr="00973ED4">
          <w:rPr>
            <w:rFonts w:ascii="Arial" w:hAnsi="Arial" w:cs="Arial"/>
            <w:sz w:val="15"/>
            <w:szCs w:val="15"/>
          </w:rPr>
          <w:fldChar w:fldCharType="end"/>
        </w:r>
        <w:r w:rsidR="00844ADF" w:rsidRPr="00973ED4">
          <w:rPr>
            <w:rFonts w:ascii="Arial" w:hAnsi="Arial" w:cs="Arial"/>
            <w:sz w:val="15"/>
            <w:szCs w:val="15"/>
          </w:rPr>
          <w:t xml:space="preserve"> | </w:t>
        </w:r>
        <w:r w:rsidRPr="00973ED4">
          <w:rPr>
            <w:rFonts w:ascii="Arial" w:hAnsi="Arial" w:cs="Arial"/>
            <w:sz w:val="15"/>
            <w:szCs w:val="15"/>
          </w:rPr>
          <w:fldChar w:fldCharType="begin"/>
        </w:r>
        <w:r w:rsidRPr="00973ED4">
          <w:rPr>
            <w:rFonts w:ascii="Arial" w:hAnsi="Arial" w:cs="Arial"/>
            <w:sz w:val="15"/>
            <w:szCs w:val="15"/>
          </w:rPr>
          <w:instrText xml:space="preserve"> NUMPAGES  \* Arabic  \* MERGEFORMAT </w:instrText>
        </w:r>
        <w:r w:rsidRPr="00973ED4">
          <w:rPr>
            <w:rFonts w:ascii="Arial" w:hAnsi="Arial" w:cs="Arial"/>
            <w:sz w:val="15"/>
            <w:szCs w:val="15"/>
          </w:rPr>
          <w:fldChar w:fldCharType="separate"/>
        </w:r>
        <w:r w:rsidRPr="00973ED4">
          <w:rPr>
            <w:rFonts w:ascii="Arial" w:hAnsi="Arial" w:cs="Arial"/>
            <w:noProof/>
            <w:sz w:val="15"/>
            <w:szCs w:val="15"/>
          </w:rPr>
          <w:t>2</w:t>
        </w:r>
        <w:r w:rsidRPr="00973ED4">
          <w:rPr>
            <w:rFonts w:ascii="Arial" w:hAnsi="Arial" w:cs="Arial"/>
            <w:sz w:val="15"/>
            <w:szCs w:val="15"/>
          </w:rPr>
          <w:fldChar w:fldCharType="end"/>
        </w:r>
        <w:r w:rsidRPr="00973ED4">
          <w:rPr>
            <w:rFonts w:ascii="Arial" w:hAnsi="Arial" w:cs="Arial"/>
            <w:sz w:val="15"/>
            <w:szCs w:val="15"/>
          </w:rPr>
          <w:tab/>
        </w:r>
        <w:r w:rsidR="00E43942">
          <w:rPr>
            <w:rFonts w:ascii="Arial" w:hAnsi="Arial" w:cs="Arial"/>
            <w:sz w:val="15"/>
            <w:szCs w:val="15"/>
          </w:rPr>
          <w:t>Revis</w:t>
        </w:r>
        <w:r w:rsidR="00582382" w:rsidRPr="00973ED4">
          <w:rPr>
            <w:rFonts w:ascii="Arial" w:hAnsi="Arial" w:cs="Arial"/>
            <w:sz w:val="15"/>
            <w:szCs w:val="15"/>
          </w:rPr>
          <w:t xml:space="preserve">ed </w:t>
        </w:r>
        <w:r w:rsidRPr="00973ED4">
          <w:rPr>
            <w:rFonts w:ascii="Arial" w:hAnsi="Arial" w:cs="Arial"/>
            <w:sz w:val="15"/>
            <w:szCs w:val="15"/>
          </w:rPr>
          <w:t>05</w:t>
        </w:r>
        <w:r w:rsidR="003466AD" w:rsidRPr="00973ED4">
          <w:rPr>
            <w:rFonts w:ascii="Arial" w:hAnsi="Arial" w:cs="Arial"/>
            <w:sz w:val="15"/>
            <w:szCs w:val="15"/>
          </w:rPr>
          <w:t>-</w:t>
        </w:r>
        <w:r w:rsidRPr="00973ED4">
          <w:rPr>
            <w:rFonts w:ascii="Arial" w:hAnsi="Arial" w:cs="Arial"/>
            <w:sz w:val="15"/>
            <w:szCs w:val="15"/>
          </w:rPr>
          <w:t>1</w:t>
        </w:r>
        <w:r w:rsidR="0044006E" w:rsidRPr="00973ED4">
          <w:rPr>
            <w:rFonts w:ascii="Arial" w:hAnsi="Arial" w:cs="Arial"/>
            <w:sz w:val="15"/>
            <w:szCs w:val="15"/>
          </w:rPr>
          <w:t>9</w:t>
        </w:r>
        <w:r w:rsidR="003466AD" w:rsidRPr="00973ED4">
          <w:rPr>
            <w:rFonts w:ascii="Arial" w:hAnsi="Arial" w:cs="Arial"/>
            <w:sz w:val="15"/>
            <w:szCs w:val="15"/>
          </w:rPr>
          <w:t>-2021</w:t>
        </w:r>
      </w:sdtContent>
    </w:sdt>
  </w:p>
  <w:p w14:paraId="50CF0626" w14:textId="63C06384" w:rsidR="00D66CC5" w:rsidRDefault="00D66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CBFA9" w14:textId="77777777" w:rsidR="00E25321" w:rsidRDefault="00E25321">
      <w:r>
        <w:separator/>
      </w:r>
    </w:p>
  </w:footnote>
  <w:footnote w:type="continuationSeparator" w:id="0">
    <w:p w14:paraId="1713DE2E" w14:textId="77777777" w:rsidR="00E25321" w:rsidRDefault="00E25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2E437" w14:textId="77777777" w:rsidR="00F17BB6" w:rsidRDefault="00F17BB6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4ED5"/>
    <w:multiLevelType w:val="multilevel"/>
    <w:tmpl w:val="0C2656D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802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B6"/>
    <w:rsid w:val="00034510"/>
    <w:rsid w:val="00042777"/>
    <w:rsid w:val="00053AA4"/>
    <w:rsid w:val="00064754"/>
    <w:rsid w:val="00076FF0"/>
    <w:rsid w:val="00085882"/>
    <w:rsid w:val="000858F7"/>
    <w:rsid w:val="00096619"/>
    <w:rsid w:val="000B1E69"/>
    <w:rsid w:val="000B2884"/>
    <w:rsid w:val="000D7096"/>
    <w:rsid w:val="00113BD1"/>
    <w:rsid w:val="00114C61"/>
    <w:rsid w:val="00125CB2"/>
    <w:rsid w:val="00126A3A"/>
    <w:rsid w:val="001276F9"/>
    <w:rsid w:val="00130A1A"/>
    <w:rsid w:val="00150916"/>
    <w:rsid w:val="00162582"/>
    <w:rsid w:val="001663A4"/>
    <w:rsid w:val="00167AF0"/>
    <w:rsid w:val="0018034E"/>
    <w:rsid w:val="001843EF"/>
    <w:rsid w:val="0019599A"/>
    <w:rsid w:val="001B4741"/>
    <w:rsid w:val="001C19A0"/>
    <w:rsid w:val="001C230E"/>
    <w:rsid w:val="001D10CC"/>
    <w:rsid w:val="001D37B3"/>
    <w:rsid w:val="001F34EA"/>
    <w:rsid w:val="001F3873"/>
    <w:rsid w:val="00204196"/>
    <w:rsid w:val="00224E4D"/>
    <w:rsid w:val="0022716B"/>
    <w:rsid w:val="00232B4D"/>
    <w:rsid w:val="0023582A"/>
    <w:rsid w:val="002445A9"/>
    <w:rsid w:val="002509C3"/>
    <w:rsid w:val="00253D0B"/>
    <w:rsid w:val="00264C90"/>
    <w:rsid w:val="00270BC2"/>
    <w:rsid w:val="0027352B"/>
    <w:rsid w:val="00274FBF"/>
    <w:rsid w:val="0029051A"/>
    <w:rsid w:val="002A146C"/>
    <w:rsid w:val="002C2927"/>
    <w:rsid w:val="0031107C"/>
    <w:rsid w:val="00315890"/>
    <w:rsid w:val="00316438"/>
    <w:rsid w:val="00324B7A"/>
    <w:rsid w:val="003466AD"/>
    <w:rsid w:val="00352497"/>
    <w:rsid w:val="00363C05"/>
    <w:rsid w:val="00364565"/>
    <w:rsid w:val="00367C51"/>
    <w:rsid w:val="0037464A"/>
    <w:rsid w:val="00396973"/>
    <w:rsid w:val="003A3AD4"/>
    <w:rsid w:val="003A65A2"/>
    <w:rsid w:val="003A6967"/>
    <w:rsid w:val="003A71E0"/>
    <w:rsid w:val="003B261E"/>
    <w:rsid w:val="00435371"/>
    <w:rsid w:val="0044006E"/>
    <w:rsid w:val="004527D3"/>
    <w:rsid w:val="00454FEF"/>
    <w:rsid w:val="004633FB"/>
    <w:rsid w:val="004738DB"/>
    <w:rsid w:val="004743FE"/>
    <w:rsid w:val="004978F6"/>
    <w:rsid w:val="004B515D"/>
    <w:rsid w:val="004D71D0"/>
    <w:rsid w:val="004E3335"/>
    <w:rsid w:val="004E58BA"/>
    <w:rsid w:val="0050507F"/>
    <w:rsid w:val="005062D9"/>
    <w:rsid w:val="00506A97"/>
    <w:rsid w:val="00516F43"/>
    <w:rsid w:val="00520F07"/>
    <w:rsid w:val="00523CC8"/>
    <w:rsid w:val="00526D4B"/>
    <w:rsid w:val="00531467"/>
    <w:rsid w:val="00542885"/>
    <w:rsid w:val="00556214"/>
    <w:rsid w:val="0056033E"/>
    <w:rsid w:val="00573234"/>
    <w:rsid w:val="00582382"/>
    <w:rsid w:val="005A7E61"/>
    <w:rsid w:val="005E428F"/>
    <w:rsid w:val="0060122B"/>
    <w:rsid w:val="00617C67"/>
    <w:rsid w:val="006247A7"/>
    <w:rsid w:val="00633037"/>
    <w:rsid w:val="00641EF0"/>
    <w:rsid w:val="00663B07"/>
    <w:rsid w:val="00664360"/>
    <w:rsid w:val="0066743B"/>
    <w:rsid w:val="00670F29"/>
    <w:rsid w:val="006763E6"/>
    <w:rsid w:val="006808A4"/>
    <w:rsid w:val="00684555"/>
    <w:rsid w:val="006C335C"/>
    <w:rsid w:val="006C3CB4"/>
    <w:rsid w:val="006C58B7"/>
    <w:rsid w:val="006D573B"/>
    <w:rsid w:val="006E68CE"/>
    <w:rsid w:val="006E74D9"/>
    <w:rsid w:val="00716B6B"/>
    <w:rsid w:val="00716F78"/>
    <w:rsid w:val="00726CAE"/>
    <w:rsid w:val="00731AB0"/>
    <w:rsid w:val="00734B90"/>
    <w:rsid w:val="007602B1"/>
    <w:rsid w:val="00777C40"/>
    <w:rsid w:val="0078508A"/>
    <w:rsid w:val="007B63E7"/>
    <w:rsid w:val="007C0824"/>
    <w:rsid w:val="007C196D"/>
    <w:rsid w:val="007C4CDF"/>
    <w:rsid w:val="007C4F43"/>
    <w:rsid w:val="007C6C4C"/>
    <w:rsid w:val="007C6DCD"/>
    <w:rsid w:val="007F5A98"/>
    <w:rsid w:val="00803EF4"/>
    <w:rsid w:val="00812CCA"/>
    <w:rsid w:val="0081418D"/>
    <w:rsid w:val="0081449A"/>
    <w:rsid w:val="008226D2"/>
    <w:rsid w:val="00830F18"/>
    <w:rsid w:val="00840343"/>
    <w:rsid w:val="00844ADF"/>
    <w:rsid w:val="00862D06"/>
    <w:rsid w:val="008827F0"/>
    <w:rsid w:val="00890062"/>
    <w:rsid w:val="008A0648"/>
    <w:rsid w:val="008A4539"/>
    <w:rsid w:val="00901C1E"/>
    <w:rsid w:val="00905F73"/>
    <w:rsid w:val="009212FA"/>
    <w:rsid w:val="00934923"/>
    <w:rsid w:val="0093599A"/>
    <w:rsid w:val="00957CD2"/>
    <w:rsid w:val="00973ED4"/>
    <w:rsid w:val="009746BA"/>
    <w:rsid w:val="00974CE9"/>
    <w:rsid w:val="00981D33"/>
    <w:rsid w:val="00990CBF"/>
    <w:rsid w:val="009A32B4"/>
    <w:rsid w:val="009A58C2"/>
    <w:rsid w:val="009D2D94"/>
    <w:rsid w:val="009E73AD"/>
    <w:rsid w:val="009F0AF4"/>
    <w:rsid w:val="00A028EE"/>
    <w:rsid w:val="00A17719"/>
    <w:rsid w:val="00A25F49"/>
    <w:rsid w:val="00A32AB6"/>
    <w:rsid w:val="00A36645"/>
    <w:rsid w:val="00A4379C"/>
    <w:rsid w:val="00A47DF7"/>
    <w:rsid w:val="00A623CC"/>
    <w:rsid w:val="00A7189F"/>
    <w:rsid w:val="00A759CF"/>
    <w:rsid w:val="00A77583"/>
    <w:rsid w:val="00A9629F"/>
    <w:rsid w:val="00AA039A"/>
    <w:rsid w:val="00AA2953"/>
    <w:rsid w:val="00AC0BC8"/>
    <w:rsid w:val="00AC4E49"/>
    <w:rsid w:val="00AD689B"/>
    <w:rsid w:val="00AE2DA7"/>
    <w:rsid w:val="00AF488E"/>
    <w:rsid w:val="00AF62E1"/>
    <w:rsid w:val="00AF790F"/>
    <w:rsid w:val="00B35095"/>
    <w:rsid w:val="00B37CE4"/>
    <w:rsid w:val="00B40F8B"/>
    <w:rsid w:val="00B474D6"/>
    <w:rsid w:val="00B507D1"/>
    <w:rsid w:val="00B6361D"/>
    <w:rsid w:val="00B67979"/>
    <w:rsid w:val="00B76BD1"/>
    <w:rsid w:val="00B852E5"/>
    <w:rsid w:val="00B91301"/>
    <w:rsid w:val="00B965DD"/>
    <w:rsid w:val="00BA7570"/>
    <w:rsid w:val="00BD4CED"/>
    <w:rsid w:val="00BF0C12"/>
    <w:rsid w:val="00BF5EA5"/>
    <w:rsid w:val="00C1500D"/>
    <w:rsid w:val="00C247F1"/>
    <w:rsid w:val="00C27ED6"/>
    <w:rsid w:val="00C31311"/>
    <w:rsid w:val="00C60EEC"/>
    <w:rsid w:val="00C618F7"/>
    <w:rsid w:val="00C7281F"/>
    <w:rsid w:val="00C732AD"/>
    <w:rsid w:val="00C819CA"/>
    <w:rsid w:val="00C824DC"/>
    <w:rsid w:val="00C826E6"/>
    <w:rsid w:val="00C85AA2"/>
    <w:rsid w:val="00C87558"/>
    <w:rsid w:val="00CB16B3"/>
    <w:rsid w:val="00CB6059"/>
    <w:rsid w:val="00CB7AD9"/>
    <w:rsid w:val="00CC556D"/>
    <w:rsid w:val="00CE04BA"/>
    <w:rsid w:val="00CE09D6"/>
    <w:rsid w:val="00CE257F"/>
    <w:rsid w:val="00D021A2"/>
    <w:rsid w:val="00D12F0C"/>
    <w:rsid w:val="00D35E63"/>
    <w:rsid w:val="00D45B96"/>
    <w:rsid w:val="00D513C9"/>
    <w:rsid w:val="00D55CB8"/>
    <w:rsid w:val="00D66CC5"/>
    <w:rsid w:val="00D768F0"/>
    <w:rsid w:val="00D805D7"/>
    <w:rsid w:val="00D86C55"/>
    <w:rsid w:val="00D90960"/>
    <w:rsid w:val="00D933A2"/>
    <w:rsid w:val="00DB42D0"/>
    <w:rsid w:val="00DC14FC"/>
    <w:rsid w:val="00DD5849"/>
    <w:rsid w:val="00E00E87"/>
    <w:rsid w:val="00E033C0"/>
    <w:rsid w:val="00E110BF"/>
    <w:rsid w:val="00E15743"/>
    <w:rsid w:val="00E25321"/>
    <w:rsid w:val="00E25873"/>
    <w:rsid w:val="00E43942"/>
    <w:rsid w:val="00E5504A"/>
    <w:rsid w:val="00E57D47"/>
    <w:rsid w:val="00E73FB3"/>
    <w:rsid w:val="00E87664"/>
    <w:rsid w:val="00E92989"/>
    <w:rsid w:val="00E93FA9"/>
    <w:rsid w:val="00EA64B4"/>
    <w:rsid w:val="00EC5242"/>
    <w:rsid w:val="00ED45B5"/>
    <w:rsid w:val="00EF0B25"/>
    <w:rsid w:val="00F03FFC"/>
    <w:rsid w:val="00F17883"/>
    <w:rsid w:val="00F17BB6"/>
    <w:rsid w:val="00F54DDA"/>
    <w:rsid w:val="00F56881"/>
    <w:rsid w:val="00F56B9B"/>
    <w:rsid w:val="00F630D6"/>
    <w:rsid w:val="00F65CE6"/>
    <w:rsid w:val="00F744A2"/>
    <w:rsid w:val="00F77B15"/>
    <w:rsid w:val="00F85888"/>
    <w:rsid w:val="00F91E9C"/>
    <w:rsid w:val="00F92574"/>
    <w:rsid w:val="00F94C4B"/>
    <w:rsid w:val="00F94EA3"/>
    <w:rsid w:val="00F97676"/>
    <w:rsid w:val="00FA7734"/>
    <w:rsid w:val="00FB3F44"/>
    <w:rsid w:val="00FC078A"/>
    <w:rsid w:val="00FC08CE"/>
    <w:rsid w:val="00FC3C1A"/>
    <w:rsid w:val="00FC4967"/>
    <w:rsid w:val="00FE01AC"/>
    <w:rsid w:val="00FE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4C373"/>
  <w15:docId w15:val="{9A8732DF-B5D3-473C-A627-552D2775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89006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150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00D"/>
  </w:style>
  <w:style w:type="paragraph" w:styleId="Footer">
    <w:name w:val="footer"/>
    <w:basedOn w:val="Normal"/>
    <w:link w:val="FooterChar"/>
    <w:uiPriority w:val="99"/>
    <w:unhideWhenUsed/>
    <w:rsid w:val="00C150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00D"/>
  </w:style>
  <w:style w:type="character" w:styleId="Strong">
    <w:name w:val="Strong"/>
    <w:basedOn w:val="DefaultParagraphFont"/>
    <w:uiPriority w:val="22"/>
    <w:qFormat/>
    <w:rsid w:val="00F56B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00EBE-F255-4AA4-B492-3273B41B651A}"/>
      </w:docPartPr>
      <w:docPartBody>
        <w:p w:rsidR="00000000" w:rsidRDefault="005B76B3">
          <w:r w:rsidRPr="006A36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B3"/>
    <w:rsid w:val="005B76B3"/>
    <w:rsid w:val="006B172B"/>
    <w:rsid w:val="00D1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76B3"/>
    <w:rPr>
      <w:color w:val="808080"/>
    </w:rPr>
  </w:style>
  <w:style w:type="paragraph" w:customStyle="1" w:styleId="9D01A37F9ED04CABB1DA858732A3DEF0">
    <w:name w:val="9D01A37F9ED04CABB1DA858732A3DEF0"/>
    <w:rsid w:val="005B76B3"/>
  </w:style>
  <w:style w:type="paragraph" w:customStyle="1" w:styleId="E99B0D0272754DADA3F8AA0139565061">
    <w:name w:val="E99B0D0272754DADA3F8AA0139565061"/>
    <w:rsid w:val="005B76B3"/>
  </w:style>
  <w:style w:type="paragraph" w:customStyle="1" w:styleId="6E82BD932CA5425592DCE227E78496F3">
    <w:name w:val="6E82BD932CA5425592DCE227E78496F3"/>
    <w:rsid w:val="005B76B3"/>
  </w:style>
  <w:style w:type="paragraph" w:customStyle="1" w:styleId="30BB9781707D495EADA87363058726F6">
    <w:name w:val="30BB9781707D495EADA87363058726F6"/>
    <w:rsid w:val="005B76B3"/>
  </w:style>
  <w:style w:type="paragraph" w:customStyle="1" w:styleId="64CCBA9B9CDC451485983A525377AA52">
    <w:name w:val="64CCBA9B9CDC451485983A525377AA52"/>
    <w:rsid w:val="005B76B3"/>
  </w:style>
  <w:style w:type="paragraph" w:customStyle="1" w:styleId="49C362EECC51465E9C6D527BE2E9A1F4">
    <w:name w:val="49C362EECC51465E9C6D527BE2E9A1F4"/>
    <w:rsid w:val="005B76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3794e9-3e19-4007-a364-455a6c6973fe">
      <Terms xmlns="http://schemas.microsoft.com/office/infopath/2007/PartnerControls"/>
    </lcf76f155ced4ddcb4097134ff3c332f>
    <TaxCatchAll xmlns="554fa842-296b-4ff3-a9f0-caf1751b1dc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3A6D87D157F4F881C97413D39108F" ma:contentTypeVersion="12" ma:contentTypeDescription="Create a new document." ma:contentTypeScope="" ma:versionID="d142c28c2bb31ca565eeaadc292e1038">
  <xsd:schema xmlns:xsd="http://www.w3.org/2001/XMLSchema" xmlns:xs="http://www.w3.org/2001/XMLSchema" xmlns:p="http://schemas.microsoft.com/office/2006/metadata/properties" xmlns:ns2="673794e9-3e19-4007-a364-455a6c6973fe" xmlns:ns3="554fa842-296b-4ff3-a9f0-caf1751b1dc3" targetNamespace="http://schemas.microsoft.com/office/2006/metadata/properties" ma:root="true" ma:fieldsID="b15ca51257deb7744b4d39bdfae0ef2e" ns2:_="" ns3:_="">
    <xsd:import namespace="673794e9-3e19-4007-a364-455a6c6973fe"/>
    <xsd:import namespace="554fa842-296b-4ff3-a9f0-caf1751b1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794e9-3e19-4007-a364-455a6c697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fa842-296b-4ff3-a9f0-caf1751b1d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c0a091-60e6-4a59-acdf-f962fab1a448}" ma:internalName="TaxCatchAll" ma:showField="CatchAllData" ma:web="554fa842-296b-4ff3-a9f0-caf1751b1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4D6537-4272-4541-8008-AC1F229776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9FA168-123D-42E5-85B6-DB2D5257ACFA}">
  <ds:schemaRefs>
    <ds:schemaRef ds:uri="http://schemas.microsoft.com/office/2006/metadata/properties"/>
    <ds:schemaRef ds:uri="http://schemas.microsoft.com/office/infopath/2007/PartnerControls"/>
    <ds:schemaRef ds:uri="673794e9-3e19-4007-a364-455a6c6973fe"/>
    <ds:schemaRef ds:uri="554fa842-296b-4ff3-a9f0-caf1751b1dc3"/>
  </ds:schemaRefs>
</ds:datastoreItem>
</file>

<file path=customXml/itemProps3.xml><?xml version="1.0" encoding="utf-8"?>
<ds:datastoreItem xmlns:ds="http://schemas.openxmlformats.org/officeDocument/2006/customXml" ds:itemID="{C48EADD7-B12A-4DA4-AA0F-51291204F1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E4E33E-53B4-4B78-9CAC-78902C91B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794e9-3e19-4007-a364-455a6c6973fe"/>
    <ds:schemaRef ds:uri="554fa842-296b-4ff3-a9f0-caf1751b1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530</Words>
  <Characters>3110</Characters>
  <Application>Microsoft Office Word</Application>
  <DocSecurity>0</DocSecurity>
  <Lines>282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 jackson</dc:creator>
  <cp:keywords/>
  <dc:description/>
  <cp:lastModifiedBy>Nick Craig</cp:lastModifiedBy>
  <cp:revision>39</cp:revision>
  <cp:lastPrinted>2021-06-24T13:32:00Z</cp:lastPrinted>
  <dcterms:created xsi:type="dcterms:W3CDTF">2025-12-15T17:08:00Z</dcterms:created>
  <dcterms:modified xsi:type="dcterms:W3CDTF">2025-12-15T20:27:00Z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0x01010088F3A6D87D157F4F881C97413D39108F</vt:lpwstr>
  </property>
  <property fmtid="{D5CDD505-2E9C-101B-9397-08002B2CF9AE}" pid="3" name="MediaServiceImageTags">
    <vt:lpwstr/>
  </property>
</Properties>
</file>